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20D1BC" w14:textId="77777777" w:rsidR="00322A34" w:rsidRDefault="000C2A9B" w:rsidP="00322A34">
      <w:pPr>
        <w:jc w:val="center"/>
      </w:pPr>
      <w:bookmarkStart w:id="0" w:name="_Toc342798910"/>
      <w:r>
        <w:rPr>
          <w:noProof/>
          <w:szCs w:val="21"/>
        </w:rPr>
        <w:drawing>
          <wp:inline distT="0" distB="0" distL="0" distR="0" wp14:anchorId="1DB89B8D" wp14:editId="4E342ECA">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0F1ACE46" w14:textId="77777777" w:rsidR="00322A34" w:rsidRDefault="00322A34" w:rsidP="00322A34"/>
    <w:p w14:paraId="12681705" w14:textId="77777777" w:rsidR="00322A34" w:rsidRDefault="00322A34" w:rsidP="00322A34"/>
    <w:p w14:paraId="3E47C826" w14:textId="77777777" w:rsidR="00322A34" w:rsidRDefault="00322A34" w:rsidP="00322A3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sidR="00AB5AF9">
        <w:rPr>
          <w:rFonts w:ascii="仿宋" w:eastAsia="仿宋" w:hAnsi="仿宋" w:hint="eastAsia"/>
          <w:b/>
          <w:sz w:val="84"/>
          <w:szCs w:val="84"/>
        </w:rPr>
        <w:t>实验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62D62F85" w14:textId="77777777" w:rsidR="00322A34" w:rsidRDefault="00322A34" w:rsidP="00322A34"/>
    <w:p w14:paraId="4DE9F9BA" w14:textId="77777777" w:rsidR="00322A34" w:rsidRDefault="00322A34" w:rsidP="00322A34"/>
    <w:p w14:paraId="241E2A71" w14:textId="77777777" w:rsidR="00322A34" w:rsidRDefault="00322A34" w:rsidP="00322A34">
      <w:pPr>
        <w:rPr>
          <w:b/>
          <w:sz w:val="36"/>
          <w:szCs w:val="36"/>
        </w:rPr>
      </w:pPr>
    </w:p>
    <w:p w14:paraId="344EEAAC" w14:textId="0064274A" w:rsidR="00322A34" w:rsidRDefault="00322A34" w:rsidP="00322A34">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0E7624">
        <w:rPr>
          <w:rFonts w:ascii="黑体" w:eastAsia="黑体" w:hAnsi="黑体" w:hint="eastAsia"/>
          <w:b/>
          <w:sz w:val="36"/>
          <w:szCs w:val="36"/>
          <w:u w:val="single"/>
        </w:rPr>
        <w:t xml:space="preserve">   </w:t>
      </w:r>
      <w:r w:rsidR="00206DDC">
        <w:rPr>
          <w:rFonts w:ascii="黑体" w:eastAsia="黑体" w:hAnsi="黑体"/>
          <w:b/>
          <w:sz w:val="36"/>
          <w:szCs w:val="36"/>
          <w:u w:val="single"/>
        </w:rPr>
        <w:t>mini-c</w:t>
      </w:r>
      <w:r w:rsidR="00206DDC">
        <w:rPr>
          <w:rFonts w:ascii="黑体" w:eastAsia="黑体" w:hAnsi="黑体" w:hint="eastAsia"/>
          <w:b/>
          <w:sz w:val="36"/>
          <w:szCs w:val="36"/>
          <w:u w:val="single"/>
        </w:rPr>
        <w:t>编译器的实现</w:t>
      </w:r>
      <w:r w:rsidR="000E7624">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9721FF">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Pr>
          <w:rFonts w:hint="eastAsia"/>
          <w:b/>
          <w:sz w:val="36"/>
          <w:szCs w:val="36"/>
          <w:u w:val="single"/>
        </w:rPr>
        <w:t xml:space="preserve">  </w:t>
      </w:r>
    </w:p>
    <w:p w14:paraId="528D961C" w14:textId="77777777" w:rsidR="00322A34" w:rsidRPr="005D2388" w:rsidRDefault="00322A34" w:rsidP="00322A34">
      <w:pPr>
        <w:ind w:firstLineChars="193" w:firstLine="698"/>
        <w:rPr>
          <w:b/>
          <w:sz w:val="36"/>
          <w:szCs w:val="36"/>
          <w:u w:val="single"/>
        </w:rPr>
      </w:pPr>
    </w:p>
    <w:p w14:paraId="1CC490E8" w14:textId="77777777" w:rsidR="00322A34" w:rsidRDefault="00322A34" w:rsidP="00322A34"/>
    <w:p w14:paraId="3BF7DADD" w14:textId="77777777" w:rsidR="00322A34" w:rsidRDefault="00322A34" w:rsidP="00322A34"/>
    <w:p w14:paraId="2E942E2C" w14:textId="77777777" w:rsidR="00322A34" w:rsidRDefault="00322A34" w:rsidP="00322A34"/>
    <w:p w14:paraId="05BC1851" w14:textId="77777777" w:rsidR="00322A34" w:rsidRDefault="00322A34" w:rsidP="00322A34"/>
    <w:p w14:paraId="1BFD9619" w14:textId="77777777" w:rsidR="00322A34" w:rsidRDefault="00322A34" w:rsidP="00322A34"/>
    <w:p w14:paraId="6A73F92C" w14:textId="77777777" w:rsidR="00322A34" w:rsidRDefault="00322A34" w:rsidP="00322A34"/>
    <w:p w14:paraId="7E2B00BF" w14:textId="77777777" w:rsidR="00322A34" w:rsidRDefault="00322A34" w:rsidP="00322A34"/>
    <w:p w14:paraId="52C89194" w14:textId="77777777" w:rsidR="00322A34" w:rsidRDefault="00322A34" w:rsidP="00322A34">
      <w:pPr>
        <w:ind w:firstLineChars="642" w:firstLine="1805"/>
        <w:rPr>
          <w:b/>
          <w:sz w:val="28"/>
          <w:szCs w:val="28"/>
        </w:rPr>
      </w:pPr>
      <w:r>
        <w:rPr>
          <w:rFonts w:hint="eastAsia"/>
          <w:b/>
          <w:sz w:val="28"/>
          <w:szCs w:val="28"/>
        </w:rPr>
        <w:t>课程名称：</w:t>
      </w:r>
      <w:r w:rsidRPr="008554A2">
        <w:rPr>
          <w:rFonts w:hint="eastAsia"/>
          <w:b/>
          <w:sz w:val="28"/>
          <w:szCs w:val="28"/>
          <w:u w:val="single"/>
        </w:rPr>
        <w:t xml:space="preserve">         </w:t>
      </w:r>
      <w:r w:rsidRPr="008554A2">
        <w:rPr>
          <w:rFonts w:hint="eastAsia"/>
          <w:b/>
          <w:sz w:val="28"/>
          <w:szCs w:val="28"/>
          <w:u w:val="single"/>
        </w:rPr>
        <w:t>编译</w:t>
      </w:r>
      <w:r w:rsidR="006B43E6">
        <w:rPr>
          <w:rFonts w:hint="eastAsia"/>
          <w:b/>
          <w:sz w:val="28"/>
          <w:szCs w:val="28"/>
          <w:u w:val="single"/>
        </w:rPr>
        <w:t>技术</w:t>
      </w:r>
      <w:r w:rsidR="005F154C">
        <w:rPr>
          <w:rFonts w:hint="eastAsia"/>
          <w:b/>
          <w:sz w:val="28"/>
          <w:szCs w:val="28"/>
          <w:u w:val="single"/>
        </w:rPr>
        <w:t>实验</w:t>
      </w:r>
      <w:r w:rsidRPr="008554A2">
        <w:rPr>
          <w:rFonts w:hint="eastAsia"/>
          <w:b/>
          <w:sz w:val="28"/>
          <w:szCs w:val="28"/>
          <w:u w:val="single"/>
        </w:rPr>
        <w:t xml:space="preserve">      </w:t>
      </w:r>
    </w:p>
    <w:p w14:paraId="7385ADB5" w14:textId="16243D37" w:rsidR="00322A34" w:rsidRDefault="00322A34" w:rsidP="00322A34">
      <w:pPr>
        <w:ind w:firstLineChars="642" w:firstLine="1805"/>
        <w:rPr>
          <w:b/>
          <w:sz w:val="28"/>
          <w:szCs w:val="28"/>
        </w:rPr>
      </w:pPr>
      <w:r>
        <w:rPr>
          <w:rFonts w:hint="eastAsia"/>
          <w:b/>
          <w:sz w:val="28"/>
          <w:szCs w:val="28"/>
        </w:rPr>
        <w:t>专业班级：</w:t>
      </w:r>
      <w:r w:rsidR="005846D1">
        <w:rPr>
          <w:rFonts w:hint="eastAsia"/>
          <w:b/>
          <w:sz w:val="28"/>
          <w:szCs w:val="28"/>
          <w:u w:val="single"/>
        </w:rPr>
        <w:t xml:space="preserve">         </w:t>
      </w:r>
      <w:r w:rsidR="004855EB">
        <w:rPr>
          <w:rFonts w:hint="eastAsia"/>
          <w:b/>
          <w:sz w:val="28"/>
          <w:szCs w:val="28"/>
          <w:u w:val="single"/>
        </w:rPr>
        <w:t>软件</w:t>
      </w:r>
      <w:r w:rsidR="004855EB">
        <w:rPr>
          <w:rFonts w:hint="eastAsia"/>
          <w:b/>
          <w:sz w:val="28"/>
          <w:szCs w:val="28"/>
          <w:u w:val="single"/>
        </w:rPr>
        <w:t>2</w:t>
      </w:r>
      <w:r w:rsidR="004855EB">
        <w:rPr>
          <w:b/>
          <w:sz w:val="28"/>
          <w:szCs w:val="28"/>
          <w:u w:val="single"/>
        </w:rPr>
        <w:t>001</w:t>
      </w:r>
      <w:r w:rsidR="000E7624">
        <w:rPr>
          <w:rFonts w:hint="eastAsia"/>
          <w:b/>
          <w:sz w:val="28"/>
          <w:szCs w:val="28"/>
          <w:u w:val="single"/>
        </w:rPr>
        <w:t xml:space="preserve">        </w:t>
      </w:r>
      <w:r w:rsidR="005846D1">
        <w:rPr>
          <w:rFonts w:hint="eastAsia"/>
          <w:b/>
          <w:sz w:val="28"/>
          <w:szCs w:val="28"/>
          <w:u w:val="single"/>
        </w:rPr>
        <w:t xml:space="preserve">  </w:t>
      </w:r>
    </w:p>
    <w:p w14:paraId="6A65FBE0" w14:textId="5F5725D8"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E1BEC">
        <w:rPr>
          <w:rFonts w:hint="eastAsia"/>
          <w:b/>
          <w:sz w:val="28"/>
          <w:szCs w:val="28"/>
          <w:u w:val="single"/>
        </w:rPr>
        <w:t xml:space="preserve">       </w:t>
      </w:r>
      <w:r w:rsidR="004855EB">
        <w:rPr>
          <w:rFonts w:hint="eastAsia"/>
          <w:b/>
          <w:sz w:val="28"/>
          <w:szCs w:val="28"/>
          <w:u w:val="single"/>
        </w:rPr>
        <w:t>U</w:t>
      </w:r>
      <w:r w:rsidR="004855EB">
        <w:rPr>
          <w:b/>
          <w:sz w:val="28"/>
          <w:szCs w:val="28"/>
          <w:u w:val="single"/>
        </w:rPr>
        <w:t>202012098</w:t>
      </w:r>
      <w:r w:rsidR="002E1BEC">
        <w:rPr>
          <w:rFonts w:hint="eastAsia"/>
          <w:b/>
          <w:sz w:val="28"/>
          <w:szCs w:val="28"/>
          <w:u w:val="single"/>
        </w:rPr>
        <w:t xml:space="preserve">  </w:t>
      </w:r>
      <w:r w:rsidR="000E7624">
        <w:rPr>
          <w:rFonts w:hint="eastAsia"/>
          <w:b/>
          <w:sz w:val="28"/>
          <w:szCs w:val="28"/>
          <w:u w:val="single"/>
        </w:rPr>
        <w:t xml:space="preserve">        </w:t>
      </w:r>
    </w:p>
    <w:p w14:paraId="657CBBC8" w14:textId="11596F53"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846D1">
        <w:rPr>
          <w:rFonts w:hint="eastAsia"/>
          <w:b/>
          <w:sz w:val="28"/>
          <w:szCs w:val="28"/>
          <w:u w:val="single"/>
        </w:rPr>
        <w:t xml:space="preserve"> </w:t>
      </w:r>
      <w:r w:rsidR="004855EB">
        <w:rPr>
          <w:rFonts w:hint="eastAsia"/>
          <w:b/>
          <w:sz w:val="28"/>
          <w:szCs w:val="28"/>
          <w:u w:val="single"/>
        </w:rPr>
        <w:t>余锦琪</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14:paraId="7D3CC7B6" w14:textId="3A188F28" w:rsidR="00322A34" w:rsidRDefault="00322A34" w:rsidP="00322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roofErr w:type="gramStart"/>
      <w:r w:rsidR="004855EB">
        <w:rPr>
          <w:rFonts w:hint="eastAsia"/>
          <w:b/>
          <w:sz w:val="28"/>
          <w:szCs w:val="28"/>
          <w:u w:val="single"/>
        </w:rPr>
        <w:t>祝建华</w:t>
      </w:r>
      <w:proofErr w:type="gramEnd"/>
      <w:r w:rsidR="004855EB">
        <w:rPr>
          <w:rFonts w:hint="eastAsia"/>
          <w:b/>
          <w:sz w:val="28"/>
          <w:szCs w:val="28"/>
          <w:u w:val="single"/>
        </w:rPr>
        <w:t>，胡雯蔷</w:t>
      </w:r>
      <w:r w:rsidR="000E7624">
        <w:rPr>
          <w:rFonts w:hint="eastAsia"/>
          <w:b/>
          <w:sz w:val="28"/>
          <w:szCs w:val="28"/>
          <w:u w:val="single"/>
        </w:rPr>
        <w:t xml:space="preserve"> </w:t>
      </w:r>
      <w:r w:rsidR="00E963FA">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Pr>
          <w:rFonts w:hint="eastAsia"/>
          <w:b/>
          <w:sz w:val="28"/>
          <w:szCs w:val="28"/>
          <w:u w:val="single"/>
        </w:rPr>
        <w:t xml:space="preserve">     </w:t>
      </w:r>
    </w:p>
    <w:p w14:paraId="1FC68C14" w14:textId="04E61285"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0E7624">
        <w:rPr>
          <w:rFonts w:hint="eastAsia"/>
          <w:b/>
          <w:sz w:val="28"/>
          <w:szCs w:val="28"/>
          <w:u w:val="single"/>
        </w:rPr>
        <w:t xml:space="preserve">   </w:t>
      </w:r>
      <w:r w:rsidR="004855EB">
        <w:rPr>
          <w:b/>
          <w:sz w:val="28"/>
          <w:szCs w:val="28"/>
          <w:u w:val="single"/>
        </w:rPr>
        <w:t>2023</w:t>
      </w:r>
      <w:r w:rsidR="004855EB">
        <w:rPr>
          <w:rFonts w:hint="eastAsia"/>
          <w:b/>
          <w:sz w:val="28"/>
          <w:szCs w:val="28"/>
          <w:u w:val="single"/>
        </w:rPr>
        <w:t>-</w:t>
      </w:r>
      <w:r w:rsidR="004855EB">
        <w:rPr>
          <w:b/>
          <w:sz w:val="28"/>
          <w:szCs w:val="28"/>
          <w:u w:val="single"/>
        </w:rPr>
        <w:t>1-20</w:t>
      </w:r>
      <w:r w:rsidR="000E7624">
        <w:rPr>
          <w:rFonts w:hint="eastAsia"/>
          <w:b/>
          <w:sz w:val="28"/>
          <w:szCs w:val="28"/>
          <w:u w:val="single"/>
        </w:rPr>
        <w:t xml:space="preserve">   </w:t>
      </w:r>
      <w:r>
        <w:rPr>
          <w:rFonts w:hint="eastAsia"/>
          <w:b/>
          <w:sz w:val="28"/>
          <w:szCs w:val="28"/>
          <w:u w:val="single"/>
        </w:rPr>
        <w:t xml:space="preserve">        </w:t>
      </w:r>
    </w:p>
    <w:p w14:paraId="1EF89197" w14:textId="77777777" w:rsidR="00322A34" w:rsidRDefault="00322A34" w:rsidP="00322A34"/>
    <w:p w14:paraId="40F61BC8" w14:textId="77777777" w:rsidR="00322A34" w:rsidRDefault="00322A34" w:rsidP="00322A34"/>
    <w:p w14:paraId="3C949DE6" w14:textId="77777777" w:rsidR="00322A34" w:rsidRDefault="00322A34" w:rsidP="00322A34"/>
    <w:p w14:paraId="2C7A5D05" w14:textId="77777777" w:rsidR="00365323" w:rsidRPr="005846D1" w:rsidRDefault="006B43E6" w:rsidP="005846D1">
      <w:pPr>
        <w:jc w:val="center"/>
        <w:rPr>
          <w:b/>
          <w:sz w:val="28"/>
          <w:szCs w:val="28"/>
        </w:rPr>
      </w:pPr>
      <w:r>
        <w:rPr>
          <w:rFonts w:hint="eastAsia"/>
          <w:b/>
          <w:sz w:val="28"/>
          <w:szCs w:val="28"/>
        </w:rPr>
        <w:t>软件</w:t>
      </w:r>
      <w:r w:rsidR="00322A34">
        <w:rPr>
          <w:rFonts w:hint="eastAsia"/>
          <w:b/>
          <w:sz w:val="28"/>
          <w:szCs w:val="28"/>
        </w:rPr>
        <w:t>学院</w:t>
      </w:r>
      <w:r w:rsidR="005846D1">
        <w:rPr>
          <w:rFonts w:hint="eastAsia"/>
          <w:szCs w:val="21"/>
        </w:rPr>
        <w:t xml:space="preserve"> </w:t>
      </w:r>
    </w:p>
    <w:p w14:paraId="233F6661" w14:textId="77777777" w:rsidR="00280A98" w:rsidRPr="0055533A" w:rsidRDefault="00365323" w:rsidP="00976781">
      <w:pPr>
        <w:pStyle w:val="a9"/>
        <w:widowControl/>
        <w:spacing w:line="300" w:lineRule="auto"/>
        <w:ind w:firstLineChars="0" w:firstLine="0"/>
        <w:jc w:val="center"/>
        <w:rPr>
          <w:rFonts w:ascii="宋体" w:hAnsi="宋体"/>
          <w:b/>
          <w:sz w:val="30"/>
          <w:szCs w:val="30"/>
        </w:rPr>
      </w:pPr>
      <w:r>
        <w:rPr>
          <w:rFonts w:hint="eastAsia"/>
          <w:b/>
          <w:sz w:val="30"/>
          <w:szCs w:val="30"/>
        </w:rPr>
        <w:br w:type="page"/>
      </w:r>
      <w:bookmarkEnd w:id="0"/>
      <w:r w:rsidR="00976781" w:rsidRPr="0055533A">
        <w:rPr>
          <w:rFonts w:ascii="宋体" w:hAnsi="宋体"/>
          <w:b/>
          <w:sz w:val="30"/>
          <w:szCs w:val="30"/>
          <w:lang w:val="zh-CN"/>
        </w:rPr>
        <w:lastRenderedPageBreak/>
        <w:t>目录</w:t>
      </w:r>
    </w:p>
    <w:sdt>
      <w:sdtPr>
        <w:rPr>
          <w:rFonts w:ascii="Times New Roman" w:hAnsi="Times New Roman"/>
          <w:color w:val="auto"/>
          <w:kern w:val="2"/>
          <w:sz w:val="21"/>
          <w:szCs w:val="20"/>
          <w:lang w:val="zh-CN"/>
        </w:rPr>
        <w:id w:val="-857727306"/>
        <w:docPartObj>
          <w:docPartGallery w:val="Table of Contents"/>
          <w:docPartUnique/>
        </w:docPartObj>
      </w:sdtPr>
      <w:sdtEndPr>
        <w:rPr>
          <w:b/>
          <w:bCs/>
        </w:rPr>
      </w:sdtEndPr>
      <w:sdtContent>
        <w:p w14:paraId="52475CB2" w14:textId="1D0250FC" w:rsidR="00280A98" w:rsidRDefault="00280A98">
          <w:pPr>
            <w:pStyle w:val="TOC"/>
          </w:pPr>
          <w:r>
            <w:rPr>
              <w:lang w:val="zh-CN"/>
            </w:rPr>
            <w:t>目录</w:t>
          </w:r>
        </w:p>
        <w:p w14:paraId="245355E2" w14:textId="3262CB4C" w:rsidR="00280A98" w:rsidRDefault="00280A98">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125151330" w:history="1">
            <w:r w:rsidRPr="00C1037B">
              <w:rPr>
                <w:rStyle w:val="a3"/>
                <w:rFonts w:ascii="黑体" w:eastAsia="黑体" w:hAnsi="黑体"/>
                <w:noProof/>
              </w:rPr>
              <w:t>1概述</w:t>
            </w:r>
            <w:r>
              <w:rPr>
                <w:noProof/>
                <w:webHidden/>
              </w:rPr>
              <w:tab/>
            </w:r>
            <w:r>
              <w:rPr>
                <w:noProof/>
                <w:webHidden/>
              </w:rPr>
              <w:fldChar w:fldCharType="begin"/>
            </w:r>
            <w:r>
              <w:rPr>
                <w:noProof/>
                <w:webHidden/>
              </w:rPr>
              <w:instrText xml:space="preserve"> PAGEREF _Toc125151330 \h </w:instrText>
            </w:r>
            <w:r>
              <w:rPr>
                <w:noProof/>
                <w:webHidden/>
              </w:rPr>
            </w:r>
            <w:r>
              <w:rPr>
                <w:noProof/>
                <w:webHidden/>
              </w:rPr>
              <w:fldChar w:fldCharType="separate"/>
            </w:r>
            <w:r>
              <w:rPr>
                <w:noProof/>
                <w:webHidden/>
              </w:rPr>
              <w:t>1</w:t>
            </w:r>
            <w:r>
              <w:rPr>
                <w:noProof/>
                <w:webHidden/>
              </w:rPr>
              <w:fldChar w:fldCharType="end"/>
            </w:r>
          </w:hyperlink>
        </w:p>
        <w:p w14:paraId="2C128C47" w14:textId="5A815FD9" w:rsidR="00280A98" w:rsidRDefault="009910A9">
          <w:pPr>
            <w:pStyle w:val="TOC1"/>
            <w:tabs>
              <w:tab w:val="right" w:leader="dot" w:pos="8296"/>
            </w:tabs>
            <w:rPr>
              <w:rFonts w:asciiTheme="minorHAnsi" w:eastAsiaTheme="minorEastAsia" w:hAnsiTheme="minorHAnsi" w:cstheme="minorBidi"/>
              <w:noProof/>
              <w:szCs w:val="22"/>
            </w:rPr>
          </w:pPr>
          <w:hyperlink w:anchor="_Toc125151331" w:history="1">
            <w:r w:rsidR="00280A98" w:rsidRPr="00C1037B">
              <w:rPr>
                <w:rStyle w:val="a3"/>
                <w:rFonts w:ascii="黑体" w:eastAsia="黑体" w:hAnsi="黑体"/>
                <w:noProof/>
              </w:rPr>
              <w:t>2系统描述</w:t>
            </w:r>
            <w:r w:rsidR="00280A98">
              <w:rPr>
                <w:noProof/>
                <w:webHidden/>
              </w:rPr>
              <w:tab/>
            </w:r>
            <w:r w:rsidR="00280A98">
              <w:rPr>
                <w:noProof/>
                <w:webHidden/>
              </w:rPr>
              <w:fldChar w:fldCharType="begin"/>
            </w:r>
            <w:r w:rsidR="00280A98">
              <w:rPr>
                <w:noProof/>
                <w:webHidden/>
              </w:rPr>
              <w:instrText xml:space="preserve"> PAGEREF _Toc125151331 \h </w:instrText>
            </w:r>
            <w:r w:rsidR="00280A98">
              <w:rPr>
                <w:noProof/>
                <w:webHidden/>
              </w:rPr>
            </w:r>
            <w:r w:rsidR="00280A98">
              <w:rPr>
                <w:noProof/>
                <w:webHidden/>
              </w:rPr>
              <w:fldChar w:fldCharType="separate"/>
            </w:r>
            <w:r w:rsidR="00280A98">
              <w:rPr>
                <w:noProof/>
                <w:webHidden/>
              </w:rPr>
              <w:t>2</w:t>
            </w:r>
            <w:r w:rsidR="00280A98">
              <w:rPr>
                <w:noProof/>
                <w:webHidden/>
              </w:rPr>
              <w:fldChar w:fldCharType="end"/>
            </w:r>
          </w:hyperlink>
        </w:p>
        <w:p w14:paraId="5E9C5D14" w14:textId="17BB52B1" w:rsidR="00280A98" w:rsidRDefault="009910A9">
          <w:pPr>
            <w:pStyle w:val="TOC2"/>
            <w:tabs>
              <w:tab w:val="right" w:leader="dot" w:pos="8296"/>
            </w:tabs>
            <w:rPr>
              <w:rFonts w:asciiTheme="minorHAnsi" w:eastAsiaTheme="minorEastAsia" w:hAnsiTheme="minorHAnsi" w:cstheme="minorBidi"/>
              <w:noProof/>
              <w:szCs w:val="22"/>
            </w:rPr>
          </w:pPr>
          <w:hyperlink w:anchor="_Toc125151332" w:history="1">
            <w:r w:rsidR="00280A98" w:rsidRPr="00C1037B">
              <w:rPr>
                <w:rStyle w:val="a3"/>
                <w:rFonts w:ascii="黑体" w:hAnsi="黑体"/>
                <w:noProof/>
              </w:rPr>
              <w:t xml:space="preserve">2.1 </w:t>
            </w:r>
            <w:r w:rsidR="00280A98" w:rsidRPr="00C1037B">
              <w:rPr>
                <w:rStyle w:val="a3"/>
                <w:rFonts w:ascii="黑体" w:hAnsi="黑体"/>
                <w:noProof/>
              </w:rPr>
              <w:t>自定义语言概述</w:t>
            </w:r>
            <w:r w:rsidR="00280A98">
              <w:rPr>
                <w:noProof/>
                <w:webHidden/>
              </w:rPr>
              <w:tab/>
            </w:r>
            <w:r w:rsidR="00280A98">
              <w:rPr>
                <w:noProof/>
                <w:webHidden/>
              </w:rPr>
              <w:fldChar w:fldCharType="begin"/>
            </w:r>
            <w:r w:rsidR="00280A98">
              <w:rPr>
                <w:noProof/>
                <w:webHidden/>
              </w:rPr>
              <w:instrText xml:space="preserve"> PAGEREF _Toc125151332 \h </w:instrText>
            </w:r>
            <w:r w:rsidR="00280A98">
              <w:rPr>
                <w:noProof/>
                <w:webHidden/>
              </w:rPr>
            </w:r>
            <w:r w:rsidR="00280A98">
              <w:rPr>
                <w:noProof/>
                <w:webHidden/>
              </w:rPr>
              <w:fldChar w:fldCharType="separate"/>
            </w:r>
            <w:r w:rsidR="00280A98">
              <w:rPr>
                <w:noProof/>
                <w:webHidden/>
              </w:rPr>
              <w:t>2</w:t>
            </w:r>
            <w:r w:rsidR="00280A98">
              <w:rPr>
                <w:noProof/>
                <w:webHidden/>
              </w:rPr>
              <w:fldChar w:fldCharType="end"/>
            </w:r>
          </w:hyperlink>
        </w:p>
        <w:p w14:paraId="2FABA793" w14:textId="2BEE27E4" w:rsidR="00280A98" w:rsidRDefault="009910A9">
          <w:pPr>
            <w:pStyle w:val="TOC2"/>
            <w:tabs>
              <w:tab w:val="right" w:leader="dot" w:pos="8296"/>
            </w:tabs>
            <w:rPr>
              <w:rFonts w:asciiTheme="minorHAnsi" w:eastAsiaTheme="minorEastAsia" w:hAnsiTheme="minorHAnsi" w:cstheme="minorBidi"/>
              <w:noProof/>
              <w:szCs w:val="22"/>
            </w:rPr>
          </w:pPr>
          <w:hyperlink w:anchor="_Toc125151333" w:history="1">
            <w:r w:rsidR="00280A98" w:rsidRPr="00C1037B">
              <w:rPr>
                <w:rStyle w:val="a3"/>
                <w:rFonts w:ascii="黑体" w:hAnsi="黑体"/>
                <w:noProof/>
              </w:rPr>
              <w:t>2.2</w:t>
            </w:r>
            <w:r w:rsidR="00280A98" w:rsidRPr="00C1037B">
              <w:rPr>
                <w:rStyle w:val="a3"/>
                <w:rFonts w:ascii="黑体" w:hAnsi="黑体"/>
                <w:noProof/>
              </w:rPr>
              <w:t>单词文法与语言文法</w:t>
            </w:r>
            <w:r w:rsidR="00280A98">
              <w:rPr>
                <w:noProof/>
                <w:webHidden/>
              </w:rPr>
              <w:tab/>
            </w:r>
            <w:r w:rsidR="00280A98">
              <w:rPr>
                <w:noProof/>
                <w:webHidden/>
              </w:rPr>
              <w:fldChar w:fldCharType="begin"/>
            </w:r>
            <w:r w:rsidR="00280A98">
              <w:rPr>
                <w:noProof/>
                <w:webHidden/>
              </w:rPr>
              <w:instrText xml:space="preserve"> PAGEREF _Toc125151333 \h </w:instrText>
            </w:r>
            <w:r w:rsidR="00280A98">
              <w:rPr>
                <w:noProof/>
                <w:webHidden/>
              </w:rPr>
            </w:r>
            <w:r w:rsidR="00280A98">
              <w:rPr>
                <w:noProof/>
                <w:webHidden/>
              </w:rPr>
              <w:fldChar w:fldCharType="separate"/>
            </w:r>
            <w:r w:rsidR="00280A98">
              <w:rPr>
                <w:noProof/>
                <w:webHidden/>
              </w:rPr>
              <w:t>2</w:t>
            </w:r>
            <w:r w:rsidR="00280A98">
              <w:rPr>
                <w:noProof/>
                <w:webHidden/>
              </w:rPr>
              <w:fldChar w:fldCharType="end"/>
            </w:r>
          </w:hyperlink>
        </w:p>
        <w:p w14:paraId="67488E0A" w14:textId="3372C0EA" w:rsidR="00280A98" w:rsidRDefault="009910A9">
          <w:pPr>
            <w:pStyle w:val="TOC2"/>
            <w:tabs>
              <w:tab w:val="right" w:leader="dot" w:pos="8296"/>
            </w:tabs>
            <w:rPr>
              <w:rFonts w:asciiTheme="minorHAnsi" w:eastAsiaTheme="minorEastAsia" w:hAnsiTheme="minorHAnsi" w:cstheme="minorBidi"/>
              <w:noProof/>
              <w:szCs w:val="22"/>
            </w:rPr>
          </w:pPr>
          <w:hyperlink w:anchor="_Toc125151334" w:history="1">
            <w:r w:rsidR="00280A98" w:rsidRPr="00C1037B">
              <w:rPr>
                <w:rStyle w:val="a3"/>
                <w:rFonts w:ascii="宋体" w:hAnsi="宋体"/>
                <w:noProof/>
              </w:rPr>
              <w:t>2.2.1 单词文法</w:t>
            </w:r>
            <w:r w:rsidR="00280A98">
              <w:rPr>
                <w:noProof/>
                <w:webHidden/>
              </w:rPr>
              <w:tab/>
            </w:r>
            <w:r w:rsidR="00280A98">
              <w:rPr>
                <w:noProof/>
                <w:webHidden/>
              </w:rPr>
              <w:fldChar w:fldCharType="begin"/>
            </w:r>
            <w:r w:rsidR="00280A98">
              <w:rPr>
                <w:noProof/>
                <w:webHidden/>
              </w:rPr>
              <w:instrText xml:space="preserve"> PAGEREF _Toc125151334 \h </w:instrText>
            </w:r>
            <w:r w:rsidR="00280A98">
              <w:rPr>
                <w:noProof/>
                <w:webHidden/>
              </w:rPr>
            </w:r>
            <w:r w:rsidR="00280A98">
              <w:rPr>
                <w:noProof/>
                <w:webHidden/>
              </w:rPr>
              <w:fldChar w:fldCharType="separate"/>
            </w:r>
            <w:r w:rsidR="00280A98">
              <w:rPr>
                <w:noProof/>
                <w:webHidden/>
              </w:rPr>
              <w:t>2</w:t>
            </w:r>
            <w:r w:rsidR="00280A98">
              <w:rPr>
                <w:noProof/>
                <w:webHidden/>
              </w:rPr>
              <w:fldChar w:fldCharType="end"/>
            </w:r>
          </w:hyperlink>
        </w:p>
        <w:p w14:paraId="657DF517" w14:textId="5C06B4F4" w:rsidR="00280A98" w:rsidRDefault="009910A9">
          <w:pPr>
            <w:pStyle w:val="TOC2"/>
            <w:tabs>
              <w:tab w:val="right" w:leader="dot" w:pos="8296"/>
            </w:tabs>
            <w:rPr>
              <w:rFonts w:asciiTheme="minorHAnsi" w:eastAsiaTheme="minorEastAsia" w:hAnsiTheme="minorHAnsi" w:cstheme="minorBidi"/>
              <w:noProof/>
              <w:szCs w:val="22"/>
            </w:rPr>
          </w:pPr>
          <w:hyperlink w:anchor="_Toc125151335" w:history="1">
            <w:r w:rsidR="00280A98" w:rsidRPr="00C1037B">
              <w:rPr>
                <w:rStyle w:val="a3"/>
                <w:rFonts w:ascii="宋体" w:hAnsi="宋体"/>
                <w:noProof/>
              </w:rPr>
              <w:t>2.2.1 语言文法</w:t>
            </w:r>
            <w:r w:rsidR="00280A98">
              <w:rPr>
                <w:noProof/>
                <w:webHidden/>
              </w:rPr>
              <w:tab/>
            </w:r>
            <w:r w:rsidR="00280A98">
              <w:rPr>
                <w:noProof/>
                <w:webHidden/>
              </w:rPr>
              <w:fldChar w:fldCharType="begin"/>
            </w:r>
            <w:r w:rsidR="00280A98">
              <w:rPr>
                <w:noProof/>
                <w:webHidden/>
              </w:rPr>
              <w:instrText xml:space="preserve"> PAGEREF _Toc125151335 \h </w:instrText>
            </w:r>
            <w:r w:rsidR="00280A98">
              <w:rPr>
                <w:noProof/>
                <w:webHidden/>
              </w:rPr>
            </w:r>
            <w:r w:rsidR="00280A98">
              <w:rPr>
                <w:noProof/>
                <w:webHidden/>
              </w:rPr>
              <w:fldChar w:fldCharType="separate"/>
            </w:r>
            <w:r w:rsidR="00280A98">
              <w:rPr>
                <w:noProof/>
                <w:webHidden/>
              </w:rPr>
              <w:t>3</w:t>
            </w:r>
            <w:r w:rsidR="00280A98">
              <w:rPr>
                <w:noProof/>
                <w:webHidden/>
              </w:rPr>
              <w:fldChar w:fldCharType="end"/>
            </w:r>
          </w:hyperlink>
        </w:p>
        <w:p w14:paraId="2C305CEE" w14:textId="13680682" w:rsidR="00280A98" w:rsidRDefault="009910A9">
          <w:pPr>
            <w:pStyle w:val="TOC2"/>
            <w:tabs>
              <w:tab w:val="right" w:leader="dot" w:pos="8296"/>
            </w:tabs>
            <w:rPr>
              <w:rFonts w:asciiTheme="minorHAnsi" w:eastAsiaTheme="minorEastAsia" w:hAnsiTheme="minorHAnsi" w:cstheme="minorBidi"/>
              <w:noProof/>
              <w:szCs w:val="22"/>
            </w:rPr>
          </w:pPr>
          <w:hyperlink w:anchor="_Toc125151336" w:history="1">
            <w:r w:rsidR="00280A98" w:rsidRPr="00C1037B">
              <w:rPr>
                <w:rStyle w:val="a3"/>
                <w:rFonts w:ascii="黑体" w:hAnsi="黑体"/>
                <w:noProof/>
              </w:rPr>
              <w:t xml:space="preserve">2.3 </w:t>
            </w:r>
            <w:r w:rsidR="00280A98" w:rsidRPr="00C1037B">
              <w:rPr>
                <w:rStyle w:val="a3"/>
                <w:rFonts w:ascii="黑体" w:hAnsi="黑体"/>
                <w:noProof/>
              </w:rPr>
              <w:t>符号表结构定义</w:t>
            </w:r>
            <w:r w:rsidR="00280A98">
              <w:rPr>
                <w:noProof/>
                <w:webHidden/>
              </w:rPr>
              <w:tab/>
            </w:r>
            <w:r w:rsidR="00280A98">
              <w:rPr>
                <w:noProof/>
                <w:webHidden/>
              </w:rPr>
              <w:fldChar w:fldCharType="begin"/>
            </w:r>
            <w:r w:rsidR="00280A98">
              <w:rPr>
                <w:noProof/>
                <w:webHidden/>
              </w:rPr>
              <w:instrText xml:space="preserve"> PAGEREF _Toc125151336 \h </w:instrText>
            </w:r>
            <w:r w:rsidR="00280A98">
              <w:rPr>
                <w:noProof/>
                <w:webHidden/>
              </w:rPr>
            </w:r>
            <w:r w:rsidR="00280A98">
              <w:rPr>
                <w:noProof/>
                <w:webHidden/>
              </w:rPr>
              <w:fldChar w:fldCharType="separate"/>
            </w:r>
            <w:r w:rsidR="00280A98">
              <w:rPr>
                <w:noProof/>
                <w:webHidden/>
              </w:rPr>
              <w:t>4</w:t>
            </w:r>
            <w:r w:rsidR="00280A98">
              <w:rPr>
                <w:noProof/>
                <w:webHidden/>
              </w:rPr>
              <w:fldChar w:fldCharType="end"/>
            </w:r>
          </w:hyperlink>
        </w:p>
        <w:p w14:paraId="5669EDAD" w14:textId="384D9358" w:rsidR="00280A98" w:rsidRDefault="009910A9">
          <w:pPr>
            <w:pStyle w:val="TOC2"/>
            <w:tabs>
              <w:tab w:val="right" w:leader="dot" w:pos="8296"/>
            </w:tabs>
            <w:rPr>
              <w:rFonts w:asciiTheme="minorHAnsi" w:eastAsiaTheme="minorEastAsia" w:hAnsiTheme="minorHAnsi" w:cstheme="minorBidi"/>
              <w:noProof/>
              <w:szCs w:val="22"/>
            </w:rPr>
          </w:pPr>
          <w:hyperlink w:anchor="_Toc125151337" w:history="1">
            <w:r w:rsidR="00280A98" w:rsidRPr="00C1037B">
              <w:rPr>
                <w:rStyle w:val="a3"/>
                <w:rFonts w:ascii="黑体" w:hAnsi="黑体"/>
                <w:noProof/>
              </w:rPr>
              <w:t xml:space="preserve">2.4 </w:t>
            </w:r>
            <w:r w:rsidR="00280A98" w:rsidRPr="00C1037B">
              <w:rPr>
                <w:rStyle w:val="a3"/>
                <w:rFonts w:ascii="黑体" w:hAnsi="黑体"/>
                <w:noProof/>
              </w:rPr>
              <w:t>错误类型码定义</w:t>
            </w:r>
            <w:r w:rsidR="00280A98">
              <w:rPr>
                <w:noProof/>
                <w:webHidden/>
              </w:rPr>
              <w:tab/>
            </w:r>
            <w:r w:rsidR="00280A98">
              <w:rPr>
                <w:noProof/>
                <w:webHidden/>
              </w:rPr>
              <w:fldChar w:fldCharType="begin"/>
            </w:r>
            <w:r w:rsidR="00280A98">
              <w:rPr>
                <w:noProof/>
                <w:webHidden/>
              </w:rPr>
              <w:instrText xml:space="preserve"> PAGEREF _Toc125151337 \h </w:instrText>
            </w:r>
            <w:r w:rsidR="00280A98">
              <w:rPr>
                <w:noProof/>
                <w:webHidden/>
              </w:rPr>
            </w:r>
            <w:r w:rsidR="00280A98">
              <w:rPr>
                <w:noProof/>
                <w:webHidden/>
              </w:rPr>
              <w:fldChar w:fldCharType="separate"/>
            </w:r>
            <w:r w:rsidR="00280A98">
              <w:rPr>
                <w:noProof/>
                <w:webHidden/>
              </w:rPr>
              <w:t>4</w:t>
            </w:r>
            <w:r w:rsidR="00280A98">
              <w:rPr>
                <w:noProof/>
                <w:webHidden/>
              </w:rPr>
              <w:fldChar w:fldCharType="end"/>
            </w:r>
          </w:hyperlink>
        </w:p>
        <w:p w14:paraId="38CFF02C" w14:textId="599036CD" w:rsidR="00280A98" w:rsidRDefault="009910A9">
          <w:pPr>
            <w:pStyle w:val="TOC2"/>
            <w:tabs>
              <w:tab w:val="right" w:leader="dot" w:pos="8296"/>
            </w:tabs>
            <w:rPr>
              <w:rFonts w:asciiTheme="minorHAnsi" w:eastAsiaTheme="minorEastAsia" w:hAnsiTheme="minorHAnsi" w:cstheme="minorBidi"/>
              <w:noProof/>
              <w:szCs w:val="22"/>
            </w:rPr>
          </w:pPr>
          <w:hyperlink w:anchor="_Toc125151338" w:history="1">
            <w:r w:rsidR="00280A98" w:rsidRPr="00C1037B">
              <w:rPr>
                <w:rStyle w:val="a3"/>
                <w:rFonts w:ascii="黑体" w:hAnsi="黑体"/>
                <w:noProof/>
              </w:rPr>
              <w:t>2.5</w:t>
            </w:r>
            <w:r w:rsidR="00280A98" w:rsidRPr="00C1037B">
              <w:rPr>
                <w:rStyle w:val="a3"/>
                <w:rFonts w:ascii="黑体" w:hAnsi="黑体"/>
                <w:noProof/>
              </w:rPr>
              <w:t>中间代码结构定义</w:t>
            </w:r>
            <w:r w:rsidR="00280A98">
              <w:rPr>
                <w:noProof/>
                <w:webHidden/>
              </w:rPr>
              <w:tab/>
            </w:r>
            <w:r w:rsidR="00280A98">
              <w:rPr>
                <w:noProof/>
                <w:webHidden/>
              </w:rPr>
              <w:fldChar w:fldCharType="begin"/>
            </w:r>
            <w:r w:rsidR="00280A98">
              <w:rPr>
                <w:noProof/>
                <w:webHidden/>
              </w:rPr>
              <w:instrText xml:space="preserve"> PAGEREF _Toc125151338 \h </w:instrText>
            </w:r>
            <w:r w:rsidR="00280A98">
              <w:rPr>
                <w:noProof/>
                <w:webHidden/>
              </w:rPr>
            </w:r>
            <w:r w:rsidR="00280A98">
              <w:rPr>
                <w:noProof/>
                <w:webHidden/>
              </w:rPr>
              <w:fldChar w:fldCharType="separate"/>
            </w:r>
            <w:r w:rsidR="00280A98">
              <w:rPr>
                <w:noProof/>
                <w:webHidden/>
              </w:rPr>
              <w:t>5</w:t>
            </w:r>
            <w:r w:rsidR="00280A98">
              <w:rPr>
                <w:noProof/>
                <w:webHidden/>
              </w:rPr>
              <w:fldChar w:fldCharType="end"/>
            </w:r>
          </w:hyperlink>
        </w:p>
        <w:p w14:paraId="1C3D9829" w14:textId="2BBAB72E" w:rsidR="00280A98" w:rsidRDefault="009910A9">
          <w:pPr>
            <w:pStyle w:val="TOC2"/>
            <w:tabs>
              <w:tab w:val="right" w:leader="dot" w:pos="8296"/>
            </w:tabs>
            <w:rPr>
              <w:rFonts w:asciiTheme="minorHAnsi" w:eastAsiaTheme="minorEastAsia" w:hAnsiTheme="minorHAnsi" w:cstheme="minorBidi"/>
              <w:noProof/>
              <w:szCs w:val="22"/>
            </w:rPr>
          </w:pPr>
          <w:hyperlink w:anchor="_Toc125151339" w:history="1">
            <w:r w:rsidR="00280A98" w:rsidRPr="00C1037B">
              <w:rPr>
                <w:rStyle w:val="a3"/>
                <w:rFonts w:ascii="黑体" w:hAnsi="黑体"/>
                <w:noProof/>
              </w:rPr>
              <w:t>2.6</w:t>
            </w:r>
            <w:r w:rsidR="00280A98" w:rsidRPr="00C1037B">
              <w:rPr>
                <w:rStyle w:val="a3"/>
                <w:rFonts w:ascii="黑体" w:hAnsi="黑体"/>
                <w:noProof/>
              </w:rPr>
              <w:t>目标代码指令集选择</w:t>
            </w:r>
            <w:r w:rsidR="00280A98">
              <w:rPr>
                <w:noProof/>
                <w:webHidden/>
              </w:rPr>
              <w:tab/>
            </w:r>
            <w:r w:rsidR="00280A98">
              <w:rPr>
                <w:noProof/>
                <w:webHidden/>
              </w:rPr>
              <w:fldChar w:fldCharType="begin"/>
            </w:r>
            <w:r w:rsidR="00280A98">
              <w:rPr>
                <w:noProof/>
                <w:webHidden/>
              </w:rPr>
              <w:instrText xml:space="preserve"> PAGEREF _Toc125151339 \h </w:instrText>
            </w:r>
            <w:r w:rsidR="00280A98">
              <w:rPr>
                <w:noProof/>
                <w:webHidden/>
              </w:rPr>
            </w:r>
            <w:r w:rsidR="00280A98">
              <w:rPr>
                <w:noProof/>
                <w:webHidden/>
              </w:rPr>
              <w:fldChar w:fldCharType="separate"/>
            </w:r>
            <w:r w:rsidR="00280A98">
              <w:rPr>
                <w:noProof/>
                <w:webHidden/>
              </w:rPr>
              <w:t>5</w:t>
            </w:r>
            <w:r w:rsidR="00280A98">
              <w:rPr>
                <w:noProof/>
                <w:webHidden/>
              </w:rPr>
              <w:fldChar w:fldCharType="end"/>
            </w:r>
          </w:hyperlink>
        </w:p>
        <w:p w14:paraId="02031E03" w14:textId="4C219A65" w:rsidR="00280A98" w:rsidRDefault="009910A9">
          <w:pPr>
            <w:pStyle w:val="TOC1"/>
            <w:tabs>
              <w:tab w:val="right" w:leader="dot" w:pos="8296"/>
            </w:tabs>
            <w:rPr>
              <w:rFonts w:asciiTheme="minorHAnsi" w:eastAsiaTheme="minorEastAsia" w:hAnsiTheme="minorHAnsi" w:cstheme="minorBidi"/>
              <w:noProof/>
              <w:szCs w:val="22"/>
            </w:rPr>
          </w:pPr>
          <w:hyperlink w:anchor="_Toc125151340" w:history="1">
            <w:r w:rsidR="00280A98" w:rsidRPr="00C1037B">
              <w:rPr>
                <w:rStyle w:val="a3"/>
                <w:rFonts w:ascii="黑体" w:eastAsia="黑体" w:hAnsi="黑体"/>
                <w:noProof/>
              </w:rPr>
              <w:t>3系统设计与实现</w:t>
            </w:r>
            <w:r w:rsidR="00280A98">
              <w:rPr>
                <w:noProof/>
                <w:webHidden/>
              </w:rPr>
              <w:tab/>
            </w:r>
            <w:r w:rsidR="00280A98">
              <w:rPr>
                <w:noProof/>
                <w:webHidden/>
              </w:rPr>
              <w:fldChar w:fldCharType="begin"/>
            </w:r>
            <w:r w:rsidR="00280A98">
              <w:rPr>
                <w:noProof/>
                <w:webHidden/>
              </w:rPr>
              <w:instrText xml:space="preserve"> PAGEREF _Toc125151340 \h </w:instrText>
            </w:r>
            <w:r w:rsidR="00280A98">
              <w:rPr>
                <w:noProof/>
                <w:webHidden/>
              </w:rPr>
            </w:r>
            <w:r w:rsidR="00280A98">
              <w:rPr>
                <w:noProof/>
                <w:webHidden/>
              </w:rPr>
              <w:fldChar w:fldCharType="separate"/>
            </w:r>
            <w:r w:rsidR="00280A98">
              <w:rPr>
                <w:noProof/>
                <w:webHidden/>
              </w:rPr>
              <w:t>6</w:t>
            </w:r>
            <w:r w:rsidR="00280A98">
              <w:rPr>
                <w:noProof/>
                <w:webHidden/>
              </w:rPr>
              <w:fldChar w:fldCharType="end"/>
            </w:r>
          </w:hyperlink>
        </w:p>
        <w:p w14:paraId="4CA306A5" w14:textId="45C5EC1D" w:rsidR="00280A98" w:rsidRDefault="009910A9">
          <w:pPr>
            <w:pStyle w:val="TOC3"/>
            <w:tabs>
              <w:tab w:val="right" w:leader="dot" w:pos="8296"/>
            </w:tabs>
            <w:rPr>
              <w:rFonts w:asciiTheme="minorHAnsi" w:eastAsiaTheme="minorEastAsia" w:hAnsiTheme="minorHAnsi" w:cstheme="minorBidi"/>
              <w:noProof/>
              <w:szCs w:val="22"/>
            </w:rPr>
          </w:pPr>
          <w:hyperlink w:anchor="_Toc125151341" w:history="1">
            <w:r w:rsidR="00280A98" w:rsidRPr="00C1037B">
              <w:rPr>
                <w:rStyle w:val="a3"/>
                <w:rFonts w:ascii="黑体" w:eastAsia="黑体" w:hAnsi="黑体"/>
                <w:noProof/>
              </w:rPr>
              <w:t>词法分析器</w:t>
            </w:r>
            <w:r w:rsidR="00280A98">
              <w:rPr>
                <w:noProof/>
                <w:webHidden/>
              </w:rPr>
              <w:tab/>
            </w:r>
            <w:r w:rsidR="00280A98">
              <w:rPr>
                <w:noProof/>
                <w:webHidden/>
              </w:rPr>
              <w:fldChar w:fldCharType="begin"/>
            </w:r>
            <w:r w:rsidR="00280A98">
              <w:rPr>
                <w:noProof/>
                <w:webHidden/>
              </w:rPr>
              <w:instrText xml:space="preserve"> PAGEREF _Toc125151341 \h </w:instrText>
            </w:r>
            <w:r w:rsidR="00280A98">
              <w:rPr>
                <w:noProof/>
                <w:webHidden/>
              </w:rPr>
            </w:r>
            <w:r w:rsidR="00280A98">
              <w:rPr>
                <w:noProof/>
                <w:webHidden/>
              </w:rPr>
              <w:fldChar w:fldCharType="separate"/>
            </w:r>
            <w:r w:rsidR="00280A98">
              <w:rPr>
                <w:noProof/>
                <w:webHidden/>
              </w:rPr>
              <w:t>6</w:t>
            </w:r>
            <w:r w:rsidR="00280A98">
              <w:rPr>
                <w:noProof/>
                <w:webHidden/>
              </w:rPr>
              <w:fldChar w:fldCharType="end"/>
            </w:r>
          </w:hyperlink>
        </w:p>
        <w:p w14:paraId="2542D292" w14:textId="28946EA8" w:rsidR="00280A98" w:rsidRDefault="009910A9">
          <w:pPr>
            <w:pStyle w:val="TOC3"/>
            <w:tabs>
              <w:tab w:val="right" w:leader="dot" w:pos="8296"/>
            </w:tabs>
            <w:rPr>
              <w:rFonts w:asciiTheme="minorHAnsi" w:eastAsiaTheme="minorEastAsia" w:hAnsiTheme="minorHAnsi" w:cstheme="minorBidi"/>
              <w:noProof/>
              <w:szCs w:val="22"/>
            </w:rPr>
          </w:pPr>
          <w:hyperlink w:anchor="_Toc125151342" w:history="1">
            <w:r w:rsidR="00280A98" w:rsidRPr="00C1037B">
              <w:rPr>
                <w:rStyle w:val="a3"/>
                <w:rFonts w:ascii="黑体" w:eastAsia="黑体" w:hAnsi="黑体"/>
                <w:noProof/>
              </w:rPr>
              <w:t>语法分析器</w:t>
            </w:r>
            <w:r w:rsidR="00280A98">
              <w:rPr>
                <w:noProof/>
                <w:webHidden/>
              </w:rPr>
              <w:tab/>
            </w:r>
            <w:r w:rsidR="00280A98">
              <w:rPr>
                <w:noProof/>
                <w:webHidden/>
              </w:rPr>
              <w:fldChar w:fldCharType="begin"/>
            </w:r>
            <w:r w:rsidR="00280A98">
              <w:rPr>
                <w:noProof/>
                <w:webHidden/>
              </w:rPr>
              <w:instrText xml:space="preserve"> PAGEREF _Toc125151342 \h </w:instrText>
            </w:r>
            <w:r w:rsidR="00280A98">
              <w:rPr>
                <w:noProof/>
                <w:webHidden/>
              </w:rPr>
            </w:r>
            <w:r w:rsidR="00280A98">
              <w:rPr>
                <w:noProof/>
                <w:webHidden/>
              </w:rPr>
              <w:fldChar w:fldCharType="separate"/>
            </w:r>
            <w:r w:rsidR="00280A98">
              <w:rPr>
                <w:noProof/>
                <w:webHidden/>
              </w:rPr>
              <w:t>7</w:t>
            </w:r>
            <w:r w:rsidR="00280A98">
              <w:rPr>
                <w:noProof/>
                <w:webHidden/>
              </w:rPr>
              <w:fldChar w:fldCharType="end"/>
            </w:r>
          </w:hyperlink>
        </w:p>
        <w:p w14:paraId="0F94E15E" w14:textId="08E03323" w:rsidR="00280A98" w:rsidRDefault="009910A9">
          <w:pPr>
            <w:pStyle w:val="TOC3"/>
            <w:tabs>
              <w:tab w:val="right" w:leader="dot" w:pos="8296"/>
            </w:tabs>
            <w:rPr>
              <w:rFonts w:asciiTheme="minorHAnsi" w:eastAsiaTheme="minorEastAsia" w:hAnsiTheme="minorHAnsi" w:cstheme="minorBidi"/>
              <w:noProof/>
              <w:szCs w:val="22"/>
            </w:rPr>
          </w:pPr>
          <w:hyperlink w:anchor="_Toc125151343" w:history="1">
            <w:r w:rsidR="00280A98" w:rsidRPr="00C1037B">
              <w:rPr>
                <w:rStyle w:val="a3"/>
                <w:rFonts w:ascii="黑体" w:eastAsia="黑体" w:hAnsi="黑体"/>
                <w:noProof/>
              </w:rPr>
              <w:t>符号表管理</w:t>
            </w:r>
            <w:r w:rsidR="00280A98">
              <w:rPr>
                <w:noProof/>
                <w:webHidden/>
              </w:rPr>
              <w:tab/>
            </w:r>
            <w:r w:rsidR="00280A98">
              <w:rPr>
                <w:noProof/>
                <w:webHidden/>
              </w:rPr>
              <w:fldChar w:fldCharType="begin"/>
            </w:r>
            <w:r w:rsidR="00280A98">
              <w:rPr>
                <w:noProof/>
                <w:webHidden/>
              </w:rPr>
              <w:instrText xml:space="preserve"> PAGEREF _Toc125151343 \h </w:instrText>
            </w:r>
            <w:r w:rsidR="00280A98">
              <w:rPr>
                <w:noProof/>
                <w:webHidden/>
              </w:rPr>
            </w:r>
            <w:r w:rsidR="00280A98">
              <w:rPr>
                <w:noProof/>
                <w:webHidden/>
              </w:rPr>
              <w:fldChar w:fldCharType="separate"/>
            </w:r>
            <w:r w:rsidR="00280A98">
              <w:rPr>
                <w:noProof/>
                <w:webHidden/>
              </w:rPr>
              <w:t>9</w:t>
            </w:r>
            <w:r w:rsidR="00280A98">
              <w:rPr>
                <w:noProof/>
                <w:webHidden/>
              </w:rPr>
              <w:fldChar w:fldCharType="end"/>
            </w:r>
          </w:hyperlink>
        </w:p>
        <w:p w14:paraId="5D967AB6" w14:textId="463AE693" w:rsidR="00280A98" w:rsidRDefault="009910A9">
          <w:pPr>
            <w:pStyle w:val="TOC3"/>
            <w:tabs>
              <w:tab w:val="right" w:leader="dot" w:pos="8296"/>
            </w:tabs>
            <w:rPr>
              <w:rFonts w:asciiTheme="minorHAnsi" w:eastAsiaTheme="minorEastAsia" w:hAnsiTheme="minorHAnsi" w:cstheme="minorBidi"/>
              <w:noProof/>
              <w:szCs w:val="22"/>
            </w:rPr>
          </w:pPr>
          <w:hyperlink w:anchor="_Toc125151344" w:history="1">
            <w:r w:rsidR="00280A98" w:rsidRPr="00C1037B">
              <w:rPr>
                <w:rStyle w:val="a3"/>
                <w:rFonts w:ascii="黑体" w:eastAsia="黑体" w:hAnsi="黑体"/>
                <w:noProof/>
              </w:rPr>
              <w:t>语义检查</w:t>
            </w:r>
            <w:r w:rsidR="00280A98">
              <w:rPr>
                <w:noProof/>
                <w:webHidden/>
              </w:rPr>
              <w:tab/>
            </w:r>
            <w:r w:rsidR="00280A98">
              <w:rPr>
                <w:noProof/>
                <w:webHidden/>
              </w:rPr>
              <w:fldChar w:fldCharType="begin"/>
            </w:r>
            <w:r w:rsidR="00280A98">
              <w:rPr>
                <w:noProof/>
                <w:webHidden/>
              </w:rPr>
              <w:instrText xml:space="preserve"> PAGEREF _Toc125151344 \h </w:instrText>
            </w:r>
            <w:r w:rsidR="00280A98">
              <w:rPr>
                <w:noProof/>
                <w:webHidden/>
              </w:rPr>
            </w:r>
            <w:r w:rsidR="00280A98">
              <w:rPr>
                <w:noProof/>
                <w:webHidden/>
              </w:rPr>
              <w:fldChar w:fldCharType="separate"/>
            </w:r>
            <w:r w:rsidR="00280A98">
              <w:rPr>
                <w:noProof/>
                <w:webHidden/>
              </w:rPr>
              <w:t>10</w:t>
            </w:r>
            <w:r w:rsidR="00280A98">
              <w:rPr>
                <w:noProof/>
                <w:webHidden/>
              </w:rPr>
              <w:fldChar w:fldCharType="end"/>
            </w:r>
          </w:hyperlink>
        </w:p>
        <w:p w14:paraId="70EE6E5B" w14:textId="5A773EB0" w:rsidR="00280A98" w:rsidRDefault="009910A9">
          <w:pPr>
            <w:pStyle w:val="TOC3"/>
            <w:tabs>
              <w:tab w:val="right" w:leader="dot" w:pos="8296"/>
            </w:tabs>
            <w:rPr>
              <w:rFonts w:asciiTheme="minorHAnsi" w:eastAsiaTheme="minorEastAsia" w:hAnsiTheme="minorHAnsi" w:cstheme="minorBidi"/>
              <w:noProof/>
              <w:szCs w:val="22"/>
            </w:rPr>
          </w:pPr>
          <w:hyperlink w:anchor="_Toc125151345" w:history="1">
            <w:r w:rsidR="00280A98" w:rsidRPr="00C1037B">
              <w:rPr>
                <w:rStyle w:val="a3"/>
                <w:rFonts w:ascii="黑体" w:eastAsia="黑体" w:hAnsi="黑体"/>
                <w:noProof/>
              </w:rPr>
              <w:t>中间代码生成</w:t>
            </w:r>
            <w:r w:rsidR="00280A98">
              <w:rPr>
                <w:noProof/>
                <w:webHidden/>
              </w:rPr>
              <w:tab/>
            </w:r>
            <w:r w:rsidR="00280A98">
              <w:rPr>
                <w:noProof/>
                <w:webHidden/>
              </w:rPr>
              <w:fldChar w:fldCharType="begin"/>
            </w:r>
            <w:r w:rsidR="00280A98">
              <w:rPr>
                <w:noProof/>
                <w:webHidden/>
              </w:rPr>
              <w:instrText xml:space="preserve"> PAGEREF _Toc125151345 \h </w:instrText>
            </w:r>
            <w:r w:rsidR="00280A98">
              <w:rPr>
                <w:noProof/>
                <w:webHidden/>
              </w:rPr>
            </w:r>
            <w:r w:rsidR="00280A98">
              <w:rPr>
                <w:noProof/>
                <w:webHidden/>
              </w:rPr>
              <w:fldChar w:fldCharType="separate"/>
            </w:r>
            <w:r w:rsidR="00280A98">
              <w:rPr>
                <w:noProof/>
                <w:webHidden/>
              </w:rPr>
              <w:t>11</w:t>
            </w:r>
            <w:r w:rsidR="00280A98">
              <w:rPr>
                <w:noProof/>
                <w:webHidden/>
              </w:rPr>
              <w:fldChar w:fldCharType="end"/>
            </w:r>
          </w:hyperlink>
        </w:p>
        <w:p w14:paraId="060C9BE3" w14:textId="34442A7E" w:rsidR="00280A98" w:rsidRDefault="009910A9">
          <w:pPr>
            <w:pStyle w:val="TOC3"/>
            <w:tabs>
              <w:tab w:val="right" w:leader="dot" w:pos="8296"/>
            </w:tabs>
            <w:rPr>
              <w:rFonts w:asciiTheme="minorHAnsi" w:eastAsiaTheme="minorEastAsia" w:hAnsiTheme="minorHAnsi" w:cstheme="minorBidi"/>
              <w:noProof/>
              <w:szCs w:val="22"/>
            </w:rPr>
          </w:pPr>
          <w:hyperlink w:anchor="_Toc125151346" w:history="1">
            <w:r w:rsidR="00280A98" w:rsidRPr="00C1037B">
              <w:rPr>
                <w:rStyle w:val="a3"/>
                <w:rFonts w:ascii="黑体" w:eastAsia="黑体" w:hAnsi="黑体"/>
                <w:noProof/>
              </w:rPr>
              <w:t>汇编代码生成</w:t>
            </w:r>
            <w:r w:rsidR="00280A98">
              <w:rPr>
                <w:noProof/>
                <w:webHidden/>
              </w:rPr>
              <w:tab/>
            </w:r>
            <w:r w:rsidR="00280A98">
              <w:rPr>
                <w:noProof/>
                <w:webHidden/>
              </w:rPr>
              <w:fldChar w:fldCharType="begin"/>
            </w:r>
            <w:r w:rsidR="00280A98">
              <w:rPr>
                <w:noProof/>
                <w:webHidden/>
              </w:rPr>
              <w:instrText xml:space="preserve"> PAGEREF _Toc125151346 \h </w:instrText>
            </w:r>
            <w:r w:rsidR="00280A98">
              <w:rPr>
                <w:noProof/>
                <w:webHidden/>
              </w:rPr>
            </w:r>
            <w:r w:rsidR="00280A98">
              <w:rPr>
                <w:noProof/>
                <w:webHidden/>
              </w:rPr>
              <w:fldChar w:fldCharType="separate"/>
            </w:r>
            <w:r w:rsidR="00280A98">
              <w:rPr>
                <w:noProof/>
                <w:webHidden/>
              </w:rPr>
              <w:t>13</w:t>
            </w:r>
            <w:r w:rsidR="00280A98">
              <w:rPr>
                <w:noProof/>
                <w:webHidden/>
              </w:rPr>
              <w:fldChar w:fldCharType="end"/>
            </w:r>
          </w:hyperlink>
        </w:p>
        <w:p w14:paraId="2CC50CA3" w14:textId="2BED6D76" w:rsidR="00280A98" w:rsidRDefault="009910A9">
          <w:pPr>
            <w:pStyle w:val="TOC1"/>
            <w:tabs>
              <w:tab w:val="right" w:leader="dot" w:pos="8296"/>
            </w:tabs>
            <w:rPr>
              <w:rFonts w:asciiTheme="minorHAnsi" w:eastAsiaTheme="minorEastAsia" w:hAnsiTheme="minorHAnsi" w:cstheme="minorBidi"/>
              <w:noProof/>
              <w:szCs w:val="22"/>
            </w:rPr>
          </w:pPr>
          <w:hyperlink w:anchor="_Toc125151347" w:history="1">
            <w:r w:rsidR="00280A98" w:rsidRPr="00C1037B">
              <w:rPr>
                <w:rStyle w:val="a3"/>
                <w:rFonts w:ascii="黑体" w:eastAsia="黑体" w:hAnsi="黑体"/>
                <w:noProof/>
              </w:rPr>
              <w:t>4系统测试与评价</w:t>
            </w:r>
            <w:r w:rsidR="00280A98">
              <w:rPr>
                <w:noProof/>
                <w:webHidden/>
              </w:rPr>
              <w:tab/>
            </w:r>
            <w:r w:rsidR="00280A98">
              <w:rPr>
                <w:noProof/>
                <w:webHidden/>
              </w:rPr>
              <w:fldChar w:fldCharType="begin"/>
            </w:r>
            <w:r w:rsidR="00280A98">
              <w:rPr>
                <w:noProof/>
                <w:webHidden/>
              </w:rPr>
              <w:instrText xml:space="preserve"> PAGEREF _Toc125151347 \h </w:instrText>
            </w:r>
            <w:r w:rsidR="00280A98">
              <w:rPr>
                <w:noProof/>
                <w:webHidden/>
              </w:rPr>
            </w:r>
            <w:r w:rsidR="00280A98">
              <w:rPr>
                <w:noProof/>
                <w:webHidden/>
              </w:rPr>
              <w:fldChar w:fldCharType="separate"/>
            </w:r>
            <w:r w:rsidR="00280A98">
              <w:rPr>
                <w:noProof/>
                <w:webHidden/>
              </w:rPr>
              <w:t>14</w:t>
            </w:r>
            <w:r w:rsidR="00280A98">
              <w:rPr>
                <w:noProof/>
                <w:webHidden/>
              </w:rPr>
              <w:fldChar w:fldCharType="end"/>
            </w:r>
          </w:hyperlink>
        </w:p>
        <w:p w14:paraId="1E829365" w14:textId="17A984D5" w:rsidR="00280A98" w:rsidRDefault="009910A9">
          <w:pPr>
            <w:pStyle w:val="TOC3"/>
            <w:tabs>
              <w:tab w:val="right" w:leader="dot" w:pos="8296"/>
            </w:tabs>
            <w:rPr>
              <w:rFonts w:asciiTheme="minorHAnsi" w:eastAsiaTheme="minorEastAsia" w:hAnsiTheme="minorHAnsi" w:cstheme="minorBidi"/>
              <w:noProof/>
              <w:szCs w:val="22"/>
            </w:rPr>
          </w:pPr>
          <w:hyperlink w:anchor="_Toc125151348" w:history="1">
            <w:r w:rsidR="00280A98" w:rsidRPr="00C1037B">
              <w:rPr>
                <w:rStyle w:val="a3"/>
                <w:rFonts w:ascii="黑体" w:eastAsia="黑体" w:hAnsi="黑体"/>
                <w:noProof/>
              </w:rPr>
              <w:t>正确性测试</w:t>
            </w:r>
            <w:r w:rsidR="00280A98">
              <w:rPr>
                <w:noProof/>
                <w:webHidden/>
              </w:rPr>
              <w:tab/>
            </w:r>
            <w:r w:rsidR="00280A98">
              <w:rPr>
                <w:noProof/>
                <w:webHidden/>
              </w:rPr>
              <w:fldChar w:fldCharType="begin"/>
            </w:r>
            <w:r w:rsidR="00280A98">
              <w:rPr>
                <w:noProof/>
                <w:webHidden/>
              </w:rPr>
              <w:instrText xml:space="preserve"> PAGEREF _Toc125151348 \h </w:instrText>
            </w:r>
            <w:r w:rsidR="00280A98">
              <w:rPr>
                <w:noProof/>
                <w:webHidden/>
              </w:rPr>
            </w:r>
            <w:r w:rsidR="00280A98">
              <w:rPr>
                <w:noProof/>
                <w:webHidden/>
              </w:rPr>
              <w:fldChar w:fldCharType="separate"/>
            </w:r>
            <w:r w:rsidR="00280A98">
              <w:rPr>
                <w:noProof/>
                <w:webHidden/>
              </w:rPr>
              <w:t>14</w:t>
            </w:r>
            <w:r w:rsidR="00280A98">
              <w:rPr>
                <w:noProof/>
                <w:webHidden/>
              </w:rPr>
              <w:fldChar w:fldCharType="end"/>
            </w:r>
          </w:hyperlink>
        </w:p>
        <w:p w14:paraId="125D5CCA" w14:textId="61706CCF" w:rsidR="00280A98" w:rsidRDefault="009910A9">
          <w:pPr>
            <w:pStyle w:val="TOC3"/>
            <w:tabs>
              <w:tab w:val="right" w:leader="dot" w:pos="8296"/>
            </w:tabs>
            <w:rPr>
              <w:rFonts w:asciiTheme="minorHAnsi" w:eastAsiaTheme="minorEastAsia" w:hAnsiTheme="minorHAnsi" w:cstheme="minorBidi"/>
              <w:noProof/>
              <w:szCs w:val="22"/>
            </w:rPr>
          </w:pPr>
          <w:hyperlink w:anchor="_Toc125151349" w:history="1">
            <w:r w:rsidR="00280A98" w:rsidRPr="00C1037B">
              <w:rPr>
                <w:rStyle w:val="a3"/>
                <w:rFonts w:ascii="黑体" w:eastAsia="黑体" w:hAnsi="黑体"/>
                <w:noProof/>
              </w:rPr>
              <w:t>报错功能测试</w:t>
            </w:r>
            <w:r w:rsidR="00280A98">
              <w:rPr>
                <w:noProof/>
                <w:webHidden/>
              </w:rPr>
              <w:tab/>
            </w:r>
            <w:r w:rsidR="00280A98">
              <w:rPr>
                <w:noProof/>
                <w:webHidden/>
              </w:rPr>
              <w:fldChar w:fldCharType="begin"/>
            </w:r>
            <w:r w:rsidR="00280A98">
              <w:rPr>
                <w:noProof/>
                <w:webHidden/>
              </w:rPr>
              <w:instrText xml:space="preserve"> PAGEREF _Toc125151349 \h </w:instrText>
            </w:r>
            <w:r w:rsidR="00280A98">
              <w:rPr>
                <w:noProof/>
                <w:webHidden/>
              </w:rPr>
            </w:r>
            <w:r w:rsidR="00280A98">
              <w:rPr>
                <w:noProof/>
                <w:webHidden/>
              </w:rPr>
              <w:fldChar w:fldCharType="separate"/>
            </w:r>
            <w:r w:rsidR="00280A98">
              <w:rPr>
                <w:noProof/>
                <w:webHidden/>
              </w:rPr>
              <w:t>19</w:t>
            </w:r>
            <w:r w:rsidR="00280A98">
              <w:rPr>
                <w:noProof/>
                <w:webHidden/>
              </w:rPr>
              <w:fldChar w:fldCharType="end"/>
            </w:r>
          </w:hyperlink>
        </w:p>
        <w:p w14:paraId="22BD75B8" w14:textId="6B68AE24" w:rsidR="00280A98" w:rsidRDefault="009910A9">
          <w:pPr>
            <w:pStyle w:val="TOC3"/>
            <w:tabs>
              <w:tab w:val="right" w:leader="dot" w:pos="8296"/>
            </w:tabs>
            <w:rPr>
              <w:rFonts w:asciiTheme="minorHAnsi" w:eastAsiaTheme="minorEastAsia" w:hAnsiTheme="minorHAnsi" w:cstheme="minorBidi"/>
              <w:noProof/>
              <w:szCs w:val="22"/>
            </w:rPr>
          </w:pPr>
          <w:hyperlink w:anchor="_Toc125151350" w:history="1">
            <w:r w:rsidR="00280A98" w:rsidRPr="00C1037B">
              <w:rPr>
                <w:rStyle w:val="a3"/>
                <w:rFonts w:ascii="黑体" w:eastAsia="黑体" w:hAnsi="黑体"/>
                <w:noProof/>
              </w:rPr>
              <w:t>系统的优点</w:t>
            </w:r>
            <w:r w:rsidR="00280A98">
              <w:rPr>
                <w:noProof/>
                <w:webHidden/>
              </w:rPr>
              <w:tab/>
            </w:r>
            <w:r w:rsidR="00280A98">
              <w:rPr>
                <w:noProof/>
                <w:webHidden/>
              </w:rPr>
              <w:fldChar w:fldCharType="begin"/>
            </w:r>
            <w:r w:rsidR="00280A98">
              <w:rPr>
                <w:noProof/>
                <w:webHidden/>
              </w:rPr>
              <w:instrText xml:space="preserve"> PAGEREF _Toc125151350 \h </w:instrText>
            </w:r>
            <w:r w:rsidR="00280A98">
              <w:rPr>
                <w:noProof/>
                <w:webHidden/>
              </w:rPr>
            </w:r>
            <w:r w:rsidR="00280A98">
              <w:rPr>
                <w:noProof/>
                <w:webHidden/>
              </w:rPr>
              <w:fldChar w:fldCharType="separate"/>
            </w:r>
            <w:r w:rsidR="00280A98">
              <w:rPr>
                <w:noProof/>
                <w:webHidden/>
              </w:rPr>
              <w:t>23</w:t>
            </w:r>
            <w:r w:rsidR="00280A98">
              <w:rPr>
                <w:noProof/>
                <w:webHidden/>
              </w:rPr>
              <w:fldChar w:fldCharType="end"/>
            </w:r>
          </w:hyperlink>
        </w:p>
        <w:p w14:paraId="5959E07F" w14:textId="6768FEC9" w:rsidR="00280A98" w:rsidRDefault="009910A9">
          <w:pPr>
            <w:pStyle w:val="TOC3"/>
            <w:tabs>
              <w:tab w:val="right" w:leader="dot" w:pos="8296"/>
            </w:tabs>
            <w:rPr>
              <w:rFonts w:asciiTheme="minorHAnsi" w:eastAsiaTheme="minorEastAsia" w:hAnsiTheme="minorHAnsi" w:cstheme="minorBidi"/>
              <w:noProof/>
              <w:szCs w:val="22"/>
            </w:rPr>
          </w:pPr>
          <w:hyperlink w:anchor="_Toc125151351" w:history="1">
            <w:r w:rsidR="00280A98" w:rsidRPr="00C1037B">
              <w:rPr>
                <w:rStyle w:val="a3"/>
                <w:rFonts w:ascii="黑体" w:eastAsia="黑体" w:hAnsi="黑体"/>
                <w:noProof/>
                <w:kern w:val="0"/>
              </w:rPr>
              <w:t>系统的缺点</w:t>
            </w:r>
            <w:r w:rsidR="00280A98">
              <w:rPr>
                <w:noProof/>
                <w:webHidden/>
              </w:rPr>
              <w:tab/>
            </w:r>
            <w:r w:rsidR="00280A98">
              <w:rPr>
                <w:noProof/>
                <w:webHidden/>
              </w:rPr>
              <w:fldChar w:fldCharType="begin"/>
            </w:r>
            <w:r w:rsidR="00280A98">
              <w:rPr>
                <w:noProof/>
                <w:webHidden/>
              </w:rPr>
              <w:instrText xml:space="preserve"> PAGEREF _Toc125151351 \h </w:instrText>
            </w:r>
            <w:r w:rsidR="00280A98">
              <w:rPr>
                <w:noProof/>
                <w:webHidden/>
              </w:rPr>
            </w:r>
            <w:r w:rsidR="00280A98">
              <w:rPr>
                <w:noProof/>
                <w:webHidden/>
              </w:rPr>
              <w:fldChar w:fldCharType="separate"/>
            </w:r>
            <w:r w:rsidR="00280A98">
              <w:rPr>
                <w:noProof/>
                <w:webHidden/>
              </w:rPr>
              <w:t>24</w:t>
            </w:r>
            <w:r w:rsidR="00280A98">
              <w:rPr>
                <w:noProof/>
                <w:webHidden/>
              </w:rPr>
              <w:fldChar w:fldCharType="end"/>
            </w:r>
          </w:hyperlink>
        </w:p>
        <w:p w14:paraId="68063B01" w14:textId="109339BC" w:rsidR="00280A98" w:rsidRDefault="009910A9">
          <w:pPr>
            <w:pStyle w:val="TOC1"/>
            <w:tabs>
              <w:tab w:val="right" w:leader="dot" w:pos="8296"/>
            </w:tabs>
            <w:rPr>
              <w:rFonts w:asciiTheme="minorHAnsi" w:eastAsiaTheme="minorEastAsia" w:hAnsiTheme="minorHAnsi" w:cstheme="minorBidi"/>
              <w:noProof/>
              <w:szCs w:val="22"/>
            </w:rPr>
          </w:pPr>
          <w:hyperlink w:anchor="_Toc125151352" w:history="1">
            <w:r w:rsidR="00280A98" w:rsidRPr="00C1037B">
              <w:rPr>
                <w:rStyle w:val="a3"/>
                <w:rFonts w:ascii="黑体" w:eastAsia="黑体" w:hAnsi="黑体"/>
                <w:noProof/>
              </w:rPr>
              <w:t>5实验小结或体会</w:t>
            </w:r>
            <w:r w:rsidR="00280A98">
              <w:rPr>
                <w:noProof/>
                <w:webHidden/>
              </w:rPr>
              <w:tab/>
            </w:r>
            <w:r w:rsidR="00280A98">
              <w:rPr>
                <w:noProof/>
                <w:webHidden/>
              </w:rPr>
              <w:fldChar w:fldCharType="begin"/>
            </w:r>
            <w:r w:rsidR="00280A98">
              <w:rPr>
                <w:noProof/>
                <w:webHidden/>
              </w:rPr>
              <w:instrText xml:space="preserve"> PAGEREF _Toc125151352 \h </w:instrText>
            </w:r>
            <w:r w:rsidR="00280A98">
              <w:rPr>
                <w:noProof/>
                <w:webHidden/>
              </w:rPr>
            </w:r>
            <w:r w:rsidR="00280A98">
              <w:rPr>
                <w:noProof/>
                <w:webHidden/>
              </w:rPr>
              <w:fldChar w:fldCharType="separate"/>
            </w:r>
            <w:r w:rsidR="00280A98">
              <w:rPr>
                <w:noProof/>
                <w:webHidden/>
              </w:rPr>
              <w:t>25</w:t>
            </w:r>
            <w:r w:rsidR="00280A98">
              <w:rPr>
                <w:noProof/>
                <w:webHidden/>
              </w:rPr>
              <w:fldChar w:fldCharType="end"/>
            </w:r>
          </w:hyperlink>
        </w:p>
        <w:p w14:paraId="52129185" w14:textId="39443329" w:rsidR="00280A98" w:rsidRDefault="009910A9">
          <w:pPr>
            <w:pStyle w:val="TOC1"/>
            <w:tabs>
              <w:tab w:val="right" w:leader="dot" w:pos="8296"/>
            </w:tabs>
            <w:rPr>
              <w:rFonts w:asciiTheme="minorHAnsi" w:eastAsiaTheme="minorEastAsia" w:hAnsiTheme="minorHAnsi" w:cstheme="minorBidi"/>
              <w:noProof/>
              <w:szCs w:val="22"/>
            </w:rPr>
          </w:pPr>
          <w:hyperlink w:anchor="_Toc125151353" w:history="1">
            <w:r w:rsidR="00280A98" w:rsidRPr="00C1037B">
              <w:rPr>
                <w:rStyle w:val="a3"/>
                <w:rFonts w:ascii="宋体" w:hAnsi="宋体"/>
                <w:b/>
                <w:noProof/>
              </w:rPr>
              <w:t>参考文献</w:t>
            </w:r>
            <w:r w:rsidR="00280A98">
              <w:rPr>
                <w:noProof/>
                <w:webHidden/>
              </w:rPr>
              <w:tab/>
            </w:r>
            <w:r w:rsidR="00280A98">
              <w:rPr>
                <w:noProof/>
                <w:webHidden/>
              </w:rPr>
              <w:fldChar w:fldCharType="begin"/>
            </w:r>
            <w:r w:rsidR="00280A98">
              <w:rPr>
                <w:noProof/>
                <w:webHidden/>
              </w:rPr>
              <w:instrText xml:space="preserve"> PAGEREF _Toc125151353 \h </w:instrText>
            </w:r>
            <w:r w:rsidR="00280A98">
              <w:rPr>
                <w:noProof/>
                <w:webHidden/>
              </w:rPr>
            </w:r>
            <w:r w:rsidR="00280A98">
              <w:rPr>
                <w:noProof/>
                <w:webHidden/>
              </w:rPr>
              <w:fldChar w:fldCharType="separate"/>
            </w:r>
            <w:r w:rsidR="00280A98">
              <w:rPr>
                <w:noProof/>
                <w:webHidden/>
              </w:rPr>
              <w:t>26</w:t>
            </w:r>
            <w:r w:rsidR="00280A98">
              <w:rPr>
                <w:noProof/>
                <w:webHidden/>
              </w:rPr>
              <w:fldChar w:fldCharType="end"/>
            </w:r>
          </w:hyperlink>
        </w:p>
        <w:p w14:paraId="16BC011E" w14:textId="086B7208" w:rsidR="00280A98" w:rsidRDefault="00280A98">
          <w:r>
            <w:rPr>
              <w:b/>
              <w:bCs/>
              <w:lang w:val="zh-CN"/>
            </w:rPr>
            <w:fldChar w:fldCharType="end"/>
          </w:r>
        </w:p>
      </w:sdtContent>
    </w:sdt>
    <w:p w14:paraId="6D4F41D6" w14:textId="5B4939E8" w:rsidR="00976781" w:rsidRPr="0055533A" w:rsidRDefault="00976781" w:rsidP="00976781">
      <w:pPr>
        <w:pStyle w:val="a9"/>
        <w:widowControl/>
        <w:spacing w:line="300" w:lineRule="auto"/>
        <w:ind w:firstLineChars="0" w:firstLine="0"/>
        <w:jc w:val="center"/>
        <w:rPr>
          <w:rFonts w:ascii="宋体" w:hAnsi="宋体"/>
          <w:b/>
          <w:sz w:val="30"/>
          <w:szCs w:val="30"/>
        </w:rPr>
      </w:pPr>
    </w:p>
    <w:p w14:paraId="149D915A" w14:textId="77777777" w:rsidR="00976781" w:rsidRDefault="00976781"/>
    <w:p w14:paraId="7BDDDEAB" w14:textId="77777777" w:rsidR="00074358" w:rsidRDefault="00074358" w:rsidP="00074358">
      <w:pPr>
        <w:pStyle w:val="a9"/>
        <w:widowControl/>
        <w:spacing w:line="300" w:lineRule="auto"/>
        <w:ind w:firstLineChars="0" w:firstLine="0"/>
        <w:rPr>
          <w:b/>
          <w:sz w:val="30"/>
          <w:szCs w:val="30"/>
        </w:rPr>
      </w:pPr>
    </w:p>
    <w:p w14:paraId="09B43013" w14:textId="77777777" w:rsidR="00074358" w:rsidRDefault="00074358" w:rsidP="00074358">
      <w:pPr>
        <w:pStyle w:val="a9"/>
        <w:widowControl/>
        <w:numPr>
          <w:ilvl w:val="0"/>
          <w:numId w:val="1"/>
        </w:numPr>
        <w:spacing w:line="300" w:lineRule="auto"/>
        <w:ind w:left="0" w:firstLineChars="0" w:firstLine="0"/>
        <w:outlineLvl w:val="0"/>
        <w:rPr>
          <w:b/>
          <w:sz w:val="30"/>
          <w:szCs w:val="30"/>
        </w:rPr>
        <w:sectPr w:rsidR="00074358" w:rsidSect="00074358">
          <w:type w:val="continuous"/>
          <w:pgSz w:w="11906" w:h="16838"/>
          <w:pgMar w:top="1440" w:right="1800" w:bottom="1440" w:left="1800" w:header="851" w:footer="992" w:gutter="0"/>
          <w:pgNumType w:start="1"/>
          <w:cols w:space="720"/>
          <w:docGrid w:type="lines" w:linePitch="312"/>
        </w:sectPr>
      </w:pPr>
    </w:p>
    <w:p w14:paraId="60A4F662" w14:textId="77777777" w:rsidR="00365323" w:rsidRPr="00041DB4" w:rsidRDefault="006505D2" w:rsidP="00041DB4">
      <w:pPr>
        <w:pStyle w:val="1"/>
        <w:jc w:val="center"/>
        <w:rPr>
          <w:rFonts w:ascii="黑体" w:eastAsia="黑体" w:hAnsi="黑体"/>
          <w:sz w:val="36"/>
          <w:szCs w:val="36"/>
        </w:rPr>
      </w:pPr>
      <w:bookmarkStart w:id="1" w:name="_Toc376773652"/>
      <w:bookmarkStart w:id="2" w:name="_Toc125151330"/>
      <w:r w:rsidRPr="00041DB4">
        <w:rPr>
          <w:rFonts w:ascii="黑体" w:eastAsia="黑体" w:hAnsi="黑体" w:hint="eastAsia"/>
          <w:sz w:val="36"/>
          <w:szCs w:val="36"/>
        </w:rPr>
        <w:lastRenderedPageBreak/>
        <w:t>1</w:t>
      </w:r>
      <w:bookmarkEnd w:id="1"/>
      <w:r w:rsidR="00102D61" w:rsidRPr="00041DB4">
        <w:rPr>
          <w:rFonts w:ascii="黑体" w:eastAsia="黑体" w:hAnsi="黑体" w:hint="eastAsia"/>
          <w:sz w:val="36"/>
          <w:szCs w:val="36"/>
        </w:rPr>
        <w:t>概述</w:t>
      </w:r>
      <w:bookmarkEnd w:id="2"/>
    </w:p>
    <w:p w14:paraId="52B226D7" w14:textId="77777777" w:rsidR="009939A3" w:rsidRDefault="00365323" w:rsidP="009939A3">
      <w:pPr>
        <w:spacing w:line="360" w:lineRule="auto"/>
        <w:ind w:firstLine="420"/>
        <w:rPr>
          <w:rFonts w:ascii="宋体" w:hAnsi="宋体"/>
          <w:sz w:val="24"/>
          <w:szCs w:val="24"/>
        </w:rPr>
      </w:pPr>
      <w:r w:rsidRPr="00041DB4">
        <w:rPr>
          <w:rFonts w:ascii="宋体" w:hAnsi="宋体" w:hint="eastAsia"/>
          <w:sz w:val="24"/>
          <w:szCs w:val="24"/>
        </w:rPr>
        <w:t>本次</w:t>
      </w:r>
      <w:r w:rsidR="00102D61" w:rsidRPr="00041DB4">
        <w:rPr>
          <w:rFonts w:ascii="宋体" w:hAnsi="宋体" w:hint="eastAsia"/>
          <w:sz w:val="24"/>
          <w:szCs w:val="24"/>
        </w:rPr>
        <w:t>实验</w:t>
      </w:r>
      <w:r w:rsidRPr="00041DB4">
        <w:rPr>
          <w:rFonts w:ascii="宋体" w:hAnsi="宋体" w:hint="eastAsia"/>
          <w:sz w:val="24"/>
          <w:szCs w:val="24"/>
        </w:rPr>
        <w:t>是构造一个高级语言的子集的编译器，目标代码是汇编语言。按照任务书，实现的方案</w:t>
      </w:r>
      <w:r w:rsidR="000E7624" w:rsidRPr="00041DB4">
        <w:rPr>
          <w:rFonts w:ascii="宋体" w:hAnsi="宋体" w:hint="eastAsia"/>
          <w:sz w:val="24"/>
          <w:szCs w:val="24"/>
        </w:rPr>
        <w:t>可以</w:t>
      </w:r>
      <w:r w:rsidRPr="00041DB4">
        <w:rPr>
          <w:rFonts w:ascii="宋体" w:hAnsi="宋体" w:hint="eastAsia"/>
          <w:sz w:val="24"/>
          <w:szCs w:val="24"/>
        </w:rPr>
        <w:t>有很多种选择。</w:t>
      </w:r>
    </w:p>
    <w:p w14:paraId="0B466C69" w14:textId="77777777" w:rsidR="009939A3" w:rsidRDefault="000E7624" w:rsidP="009939A3">
      <w:pPr>
        <w:spacing w:line="360" w:lineRule="auto"/>
        <w:ind w:firstLine="420"/>
        <w:rPr>
          <w:rFonts w:ascii="宋体" w:hAnsi="宋体"/>
          <w:sz w:val="24"/>
          <w:szCs w:val="24"/>
        </w:rPr>
      </w:pPr>
      <w:r w:rsidRPr="00041DB4">
        <w:rPr>
          <w:rFonts w:ascii="宋体" w:hAnsi="宋体" w:hint="eastAsia"/>
          <w:sz w:val="24"/>
          <w:szCs w:val="24"/>
        </w:rPr>
        <w:t>可以根据自己对编程语言的喜好选择实现。建议大家选用</w:t>
      </w:r>
      <w:r w:rsidR="00102D61" w:rsidRPr="00041DB4">
        <w:rPr>
          <w:rFonts w:ascii="宋体" w:hAnsi="宋体" w:hint="eastAsia"/>
          <w:sz w:val="24"/>
          <w:szCs w:val="24"/>
        </w:rPr>
        <w:t>decaf语言或</w:t>
      </w:r>
      <w:r w:rsidRPr="00041DB4">
        <w:rPr>
          <w:rFonts w:ascii="宋体" w:hAnsi="宋体" w:hint="eastAsia"/>
          <w:sz w:val="24"/>
          <w:szCs w:val="24"/>
        </w:rPr>
        <w:t>C语言的简单集合SC语言。</w:t>
      </w:r>
    </w:p>
    <w:p w14:paraId="26ABE146" w14:textId="7BA1DA73" w:rsidR="00E963FA" w:rsidRPr="00041DB4" w:rsidRDefault="00102D61" w:rsidP="009939A3">
      <w:pPr>
        <w:spacing w:line="360" w:lineRule="auto"/>
        <w:ind w:firstLine="420"/>
        <w:rPr>
          <w:rFonts w:ascii="宋体" w:hAnsi="宋体"/>
          <w:sz w:val="24"/>
          <w:szCs w:val="24"/>
        </w:rPr>
      </w:pPr>
      <w:r w:rsidRPr="00041DB4">
        <w:rPr>
          <w:rFonts w:ascii="宋体" w:hAnsi="宋体" w:hint="eastAsia"/>
          <w:sz w:val="24"/>
          <w:szCs w:val="24"/>
        </w:rPr>
        <w:t>实验</w:t>
      </w:r>
      <w:r w:rsidR="00E963FA" w:rsidRPr="00041DB4">
        <w:rPr>
          <w:rFonts w:ascii="宋体" w:hAnsi="宋体" w:hint="eastAsia"/>
          <w:sz w:val="24"/>
          <w:szCs w:val="24"/>
        </w:rPr>
        <w:t>的任务主要是通过对</w:t>
      </w:r>
      <w:r w:rsidR="000E7624" w:rsidRPr="00041DB4">
        <w:rPr>
          <w:rFonts w:ascii="宋体" w:hAnsi="宋体" w:hint="eastAsia"/>
          <w:sz w:val="24"/>
          <w:szCs w:val="24"/>
        </w:rPr>
        <w:t>简单</w:t>
      </w:r>
      <w:r w:rsidR="00E963FA" w:rsidRPr="00041DB4">
        <w:rPr>
          <w:rFonts w:ascii="宋体" w:hAnsi="宋体" w:hint="eastAsia"/>
          <w:sz w:val="24"/>
          <w:szCs w:val="24"/>
        </w:rPr>
        <w:t>编译器</w:t>
      </w:r>
      <w:r w:rsidR="000E7624" w:rsidRPr="00041DB4">
        <w:rPr>
          <w:rFonts w:ascii="宋体" w:hAnsi="宋体" w:hint="eastAsia"/>
          <w:sz w:val="24"/>
          <w:szCs w:val="24"/>
        </w:rPr>
        <w:t>的完整实现</w:t>
      </w:r>
      <w:r w:rsidR="00E963FA" w:rsidRPr="00041DB4">
        <w:rPr>
          <w:rFonts w:ascii="宋体" w:hAnsi="宋体" w:hint="eastAsia"/>
          <w:sz w:val="24"/>
          <w:szCs w:val="24"/>
        </w:rPr>
        <w:t>，</w:t>
      </w:r>
      <w:r w:rsidR="000E7624" w:rsidRPr="00041DB4">
        <w:rPr>
          <w:rFonts w:ascii="宋体" w:hAnsi="宋体" w:hint="eastAsia"/>
          <w:sz w:val="24"/>
          <w:szCs w:val="24"/>
        </w:rPr>
        <w:t>加深课程中关键算法的理解，提高学生系统软件</w:t>
      </w:r>
      <w:r w:rsidRPr="00041DB4">
        <w:rPr>
          <w:rFonts w:ascii="宋体" w:hAnsi="宋体" w:hint="eastAsia"/>
          <w:sz w:val="24"/>
          <w:szCs w:val="24"/>
        </w:rPr>
        <w:t>研发技术</w:t>
      </w:r>
      <w:r w:rsidR="00E963FA" w:rsidRPr="00041DB4">
        <w:rPr>
          <w:rFonts w:ascii="宋体" w:hAnsi="宋体" w:hint="eastAsia"/>
          <w:sz w:val="24"/>
          <w:szCs w:val="24"/>
        </w:rPr>
        <w:t>。</w:t>
      </w:r>
    </w:p>
    <w:p w14:paraId="0A69EE4B" w14:textId="77777777" w:rsidR="00365323" w:rsidRPr="00CF6491" w:rsidRDefault="00074358" w:rsidP="00A53148">
      <w:pPr>
        <w:pStyle w:val="1"/>
        <w:spacing w:before="120" w:after="120"/>
        <w:jc w:val="center"/>
        <w:rPr>
          <w:rFonts w:ascii="黑体" w:eastAsia="黑体" w:hAnsi="黑体"/>
          <w:sz w:val="36"/>
          <w:szCs w:val="36"/>
        </w:rPr>
      </w:pPr>
      <w:r w:rsidRPr="00041DB4">
        <w:rPr>
          <w:rFonts w:ascii="宋体" w:hAnsi="宋体"/>
          <w:sz w:val="24"/>
          <w:szCs w:val="24"/>
        </w:rPr>
        <w:br w:type="page"/>
      </w:r>
      <w:bookmarkStart w:id="3" w:name="_Toc376773653"/>
      <w:bookmarkStart w:id="4" w:name="_Toc125151331"/>
      <w:r w:rsidR="006505D2" w:rsidRPr="00CF6491">
        <w:rPr>
          <w:rFonts w:ascii="黑体" w:eastAsia="黑体" w:hAnsi="黑体" w:hint="eastAsia"/>
          <w:sz w:val="36"/>
          <w:szCs w:val="36"/>
        </w:rPr>
        <w:lastRenderedPageBreak/>
        <w:t>2</w:t>
      </w:r>
      <w:r w:rsidR="00365323" w:rsidRPr="00CF6491">
        <w:rPr>
          <w:rFonts w:ascii="黑体" w:eastAsia="黑体" w:hAnsi="黑体" w:hint="eastAsia"/>
          <w:sz w:val="36"/>
          <w:szCs w:val="36"/>
        </w:rPr>
        <w:t>系统描述</w:t>
      </w:r>
      <w:bookmarkEnd w:id="3"/>
      <w:bookmarkEnd w:id="4"/>
    </w:p>
    <w:p w14:paraId="7C973EC7" w14:textId="6EFB76E8" w:rsidR="00041DB4" w:rsidRDefault="00041DB4" w:rsidP="00041DB4">
      <w:pPr>
        <w:pStyle w:val="2"/>
        <w:spacing w:beforeLines="50" w:before="156" w:afterLines="50" w:after="156" w:line="360" w:lineRule="auto"/>
        <w:rPr>
          <w:rFonts w:ascii="黑体" w:eastAsia="宋体"/>
          <w:sz w:val="28"/>
          <w:szCs w:val="28"/>
        </w:rPr>
      </w:pPr>
      <w:bookmarkStart w:id="5" w:name="_Toc440806752"/>
      <w:bookmarkStart w:id="6" w:name="_Toc426687157"/>
      <w:bookmarkStart w:id="7" w:name="_Toc458159880"/>
      <w:bookmarkStart w:id="8" w:name="_Toc125151332"/>
      <w:r>
        <w:rPr>
          <w:rFonts w:ascii="黑体" w:hAnsi="黑体" w:hint="eastAsia"/>
          <w:sz w:val="28"/>
          <w:szCs w:val="28"/>
        </w:rPr>
        <w:t>2</w:t>
      </w:r>
      <w:r>
        <w:rPr>
          <w:rFonts w:ascii="黑体" w:hAnsi="黑体"/>
          <w:sz w:val="28"/>
          <w:szCs w:val="28"/>
        </w:rPr>
        <w:t xml:space="preserve">.1 </w:t>
      </w:r>
      <w:bookmarkEnd w:id="5"/>
      <w:bookmarkEnd w:id="6"/>
      <w:bookmarkEnd w:id="7"/>
      <w:r w:rsidR="003F67F1">
        <w:rPr>
          <w:rFonts w:ascii="黑体" w:hAnsi="黑体" w:hint="eastAsia"/>
          <w:sz w:val="28"/>
          <w:szCs w:val="28"/>
        </w:rPr>
        <w:t>自定义语言概述</w:t>
      </w:r>
      <w:bookmarkEnd w:id="8"/>
    </w:p>
    <w:p w14:paraId="70DC90C7" w14:textId="1AA981FA" w:rsidR="004855EB" w:rsidRDefault="004855EB" w:rsidP="00041DB4">
      <w:pPr>
        <w:spacing w:line="360" w:lineRule="auto"/>
        <w:ind w:firstLineChars="200" w:firstLine="480"/>
        <w:rPr>
          <w:rFonts w:ascii="宋体"/>
          <w:sz w:val="24"/>
        </w:rPr>
      </w:pPr>
      <w:r>
        <w:rPr>
          <w:rFonts w:ascii="宋体" w:hint="eastAsia"/>
          <w:sz w:val="24"/>
        </w:rPr>
        <w:t>在mini</w:t>
      </w:r>
      <w:r>
        <w:rPr>
          <w:rFonts w:ascii="宋体"/>
          <w:sz w:val="24"/>
        </w:rPr>
        <w:t>-</w:t>
      </w:r>
      <w:r>
        <w:rPr>
          <w:rFonts w:ascii="宋体" w:hint="eastAsia"/>
          <w:sz w:val="24"/>
        </w:rPr>
        <w:t>c中，程序由外部列表组成，外部列表是一系列定义语句，可以定义变量，但是不能给变量赋值，同时可以定义一系列函数，其中必须要有一个main函数，作为程序运行的入口。函数体是一个复合语句，内部包含了多给声明和其他的语句。需要注意的是，函数内部的变量声明必须写在其他语句之前。其他语句包含：复合语句、for语句、while语句、if</w:t>
      </w:r>
      <w:r>
        <w:rPr>
          <w:rFonts w:ascii="宋体"/>
          <w:sz w:val="24"/>
        </w:rPr>
        <w:t>-then</w:t>
      </w:r>
      <w:r>
        <w:rPr>
          <w:rFonts w:ascii="宋体" w:hint="eastAsia"/>
          <w:sz w:val="24"/>
        </w:rPr>
        <w:t>语句、i</w:t>
      </w:r>
      <w:r>
        <w:rPr>
          <w:rFonts w:ascii="宋体"/>
          <w:sz w:val="24"/>
        </w:rPr>
        <w:t>f-else-then</w:t>
      </w:r>
      <w:r>
        <w:rPr>
          <w:rFonts w:ascii="宋体" w:hint="eastAsia"/>
          <w:sz w:val="24"/>
        </w:rPr>
        <w:t>语句</w:t>
      </w:r>
      <w:r w:rsidR="00957D37">
        <w:rPr>
          <w:rFonts w:ascii="宋体" w:hint="eastAsia"/>
          <w:sz w:val="24"/>
        </w:rPr>
        <w:t>等等。还有后续添加的break语句和continue语句。在mini</w:t>
      </w:r>
      <w:r w:rsidR="00957D37">
        <w:rPr>
          <w:rFonts w:ascii="宋体"/>
          <w:sz w:val="24"/>
        </w:rPr>
        <w:t>-</w:t>
      </w:r>
      <w:r w:rsidR="00957D37">
        <w:rPr>
          <w:rFonts w:ascii="宋体" w:hint="eastAsia"/>
          <w:sz w:val="24"/>
        </w:rPr>
        <w:t>c中，我主要花了大量时间实现数组。</w:t>
      </w:r>
    </w:p>
    <w:p w14:paraId="75F4C683" w14:textId="73EC0904" w:rsidR="00553AC1" w:rsidRDefault="00553AC1" w:rsidP="00041DB4">
      <w:pPr>
        <w:pStyle w:val="2"/>
        <w:spacing w:beforeLines="50" w:before="156" w:afterLines="50" w:after="156" w:line="360" w:lineRule="auto"/>
        <w:rPr>
          <w:rFonts w:ascii="黑体" w:hAnsi="黑体"/>
          <w:sz w:val="28"/>
          <w:szCs w:val="28"/>
        </w:rPr>
      </w:pPr>
      <w:bookmarkStart w:id="9" w:name="_Toc125151333"/>
      <w:r w:rsidRPr="00041DB4">
        <w:rPr>
          <w:rFonts w:ascii="黑体" w:hAnsi="黑体" w:hint="eastAsia"/>
          <w:sz w:val="28"/>
          <w:szCs w:val="28"/>
        </w:rPr>
        <w:t>2.2</w:t>
      </w:r>
      <w:r w:rsidR="003F6F9A" w:rsidRPr="00041DB4">
        <w:rPr>
          <w:rFonts w:ascii="黑体" w:hAnsi="黑体" w:hint="eastAsia"/>
          <w:sz w:val="28"/>
          <w:szCs w:val="28"/>
        </w:rPr>
        <w:t>单词文法与</w:t>
      </w:r>
      <w:r w:rsidRPr="00041DB4">
        <w:rPr>
          <w:rFonts w:ascii="黑体" w:hAnsi="黑体" w:hint="eastAsia"/>
          <w:sz w:val="28"/>
          <w:szCs w:val="28"/>
        </w:rPr>
        <w:t>语</w:t>
      </w:r>
      <w:r w:rsidR="00A97145" w:rsidRPr="00041DB4">
        <w:rPr>
          <w:rFonts w:ascii="黑体" w:hAnsi="黑体" w:hint="eastAsia"/>
          <w:sz w:val="28"/>
          <w:szCs w:val="28"/>
        </w:rPr>
        <w:t>言</w:t>
      </w:r>
      <w:r w:rsidRPr="00041DB4">
        <w:rPr>
          <w:rFonts w:ascii="黑体" w:hAnsi="黑体" w:hint="eastAsia"/>
          <w:sz w:val="28"/>
          <w:szCs w:val="28"/>
        </w:rPr>
        <w:t>文法</w:t>
      </w:r>
      <w:bookmarkEnd w:id="9"/>
    </w:p>
    <w:p w14:paraId="4122DD4F" w14:textId="1546F7DF" w:rsidR="00957D37" w:rsidRDefault="00957D37" w:rsidP="00957D37">
      <w:pPr>
        <w:pStyle w:val="2"/>
        <w:spacing w:before="0" w:after="0" w:line="360" w:lineRule="auto"/>
        <w:rPr>
          <w:rFonts w:ascii="宋体" w:eastAsia="宋体" w:hAnsi="宋体"/>
          <w:sz w:val="24"/>
          <w:szCs w:val="24"/>
        </w:rPr>
      </w:pPr>
      <w:r>
        <w:tab/>
      </w:r>
      <w:bookmarkStart w:id="10" w:name="_Toc125151334"/>
      <w:r>
        <w:rPr>
          <w:rFonts w:ascii="宋体" w:eastAsia="宋体" w:hAnsi="宋体" w:hint="eastAsia"/>
          <w:sz w:val="24"/>
          <w:szCs w:val="24"/>
        </w:rPr>
        <w:t>2</w:t>
      </w:r>
      <w:r>
        <w:rPr>
          <w:rFonts w:ascii="宋体" w:eastAsia="宋体" w:hAnsi="宋体"/>
          <w:sz w:val="24"/>
          <w:szCs w:val="24"/>
        </w:rPr>
        <w:t xml:space="preserve">.2.1 </w:t>
      </w:r>
      <w:r>
        <w:rPr>
          <w:rFonts w:ascii="宋体" w:eastAsia="宋体" w:hAnsi="宋体" w:hint="eastAsia"/>
          <w:sz w:val="24"/>
          <w:szCs w:val="24"/>
        </w:rPr>
        <w:t>单词文法</w:t>
      </w:r>
      <w:bookmarkEnd w:id="10"/>
    </w:p>
    <w:p w14:paraId="5E9FE147" w14:textId="67149C66" w:rsidR="00957D37" w:rsidRDefault="00957D37" w:rsidP="00957D37">
      <w:pPr>
        <w:spacing w:line="360" w:lineRule="auto"/>
        <w:rPr>
          <w:sz w:val="24"/>
          <w:szCs w:val="24"/>
        </w:rPr>
      </w:pPr>
      <w:r>
        <w:tab/>
      </w:r>
      <w:r w:rsidRPr="00957D37">
        <w:rPr>
          <w:rFonts w:hint="eastAsia"/>
          <w:sz w:val="24"/>
          <w:szCs w:val="24"/>
        </w:rPr>
        <w:t>单词的文法</w:t>
      </w:r>
      <w:r>
        <w:rPr>
          <w:rFonts w:hint="eastAsia"/>
          <w:sz w:val="24"/>
          <w:szCs w:val="24"/>
        </w:rPr>
        <w:t>定义在</w:t>
      </w:r>
      <w:proofErr w:type="spellStart"/>
      <w:r>
        <w:rPr>
          <w:rFonts w:hint="eastAsia"/>
          <w:sz w:val="24"/>
          <w:szCs w:val="24"/>
        </w:rPr>
        <w:t>lex</w:t>
      </w:r>
      <w:r>
        <w:rPr>
          <w:sz w:val="24"/>
          <w:szCs w:val="24"/>
        </w:rPr>
        <w:t>.l</w:t>
      </w:r>
      <w:proofErr w:type="spellEnd"/>
      <w:r>
        <w:rPr>
          <w:rFonts w:hint="eastAsia"/>
          <w:sz w:val="24"/>
          <w:szCs w:val="24"/>
        </w:rPr>
        <w:t>文件中，它能识别整形常量、浮点数常量、字符常量、语言内置标识符、自定义标识符</w:t>
      </w:r>
      <w:r>
        <w:rPr>
          <w:rFonts w:hint="eastAsia"/>
          <w:sz w:val="24"/>
          <w:szCs w:val="24"/>
        </w:rPr>
        <w:t>id</w:t>
      </w:r>
      <w:r>
        <w:rPr>
          <w:rFonts w:hint="eastAsia"/>
          <w:sz w:val="24"/>
          <w:szCs w:val="24"/>
        </w:rPr>
        <w:t>、运算符和</w:t>
      </w:r>
      <w:r>
        <w:rPr>
          <w:rFonts w:hint="eastAsia"/>
          <w:sz w:val="24"/>
          <w:szCs w:val="24"/>
        </w:rPr>
        <w:t>c</w:t>
      </w:r>
      <w:r>
        <w:rPr>
          <w:rFonts w:hint="eastAsia"/>
          <w:sz w:val="24"/>
          <w:szCs w:val="24"/>
        </w:rPr>
        <w:t>语言中大部分的运算符号。</w:t>
      </w:r>
    </w:p>
    <w:p w14:paraId="1CC0D723" w14:textId="38F65939" w:rsidR="003F67F1" w:rsidRDefault="003F67F1" w:rsidP="00957D37">
      <w:pPr>
        <w:spacing w:line="360" w:lineRule="auto"/>
        <w:rPr>
          <w:sz w:val="24"/>
          <w:szCs w:val="24"/>
        </w:rPr>
      </w:pPr>
      <w:r>
        <w:rPr>
          <w:rFonts w:hint="eastAsia"/>
          <w:sz w:val="24"/>
          <w:szCs w:val="24"/>
        </w:rPr>
        <w:t>语言内置标识符例如：</w:t>
      </w:r>
    </w:p>
    <w:p w14:paraId="0635EEE4" w14:textId="77777777" w:rsidR="003F67F1" w:rsidRPr="003F67F1" w:rsidRDefault="003F67F1" w:rsidP="003F67F1">
      <w:pPr>
        <w:spacing w:line="360" w:lineRule="auto"/>
        <w:rPr>
          <w:sz w:val="24"/>
          <w:szCs w:val="24"/>
        </w:rPr>
      </w:pPr>
      <w:r w:rsidRPr="003F67F1">
        <w:rPr>
          <w:sz w:val="24"/>
          <w:szCs w:val="24"/>
        </w:rPr>
        <w:t xml:space="preserve">"return" </w:t>
      </w:r>
      <w:proofErr w:type="gramStart"/>
      <w:r w:rsidRPr="003F67F1">
        <w:rPr>
          <w:sz w:val="24"/>
          <w:szCs w:val="24"/>
        </w:rPr>
        <w:t>   {</w:t>
      </w:r>
      <w:proofErr w:type="gramEnd"/>
      <w:r w:rsidRPr="003F67F1">
        <w:rPr>
          <w:sz w:val="24"/>
          <w:szCs w:val="24"/>
        </w:rPr>
        <w:t>return RETURN;}</w:t>
      </w:r>
    </w:p>
    <w:p w14:paraId="5E1A5BDF" w14:textId="4A8C25DA" w:rsidR="003F67F1" w:rsidRDefault="003F67F1" w:rsidP="003F67F1">
      <w:pPr>
        <w:spacing w:line="360" w:lineRule="auto"/>
        <w:rPr>
          <w:sz w:val="24"/>
          <w:szCs w:val="24"/>
        </w:rPr>
      </w:pPr>
      <w:r w:rsidRPr="003F67F1">
        <w:rPr>
          <w:sz w:val="24"/>
          <w:szCs w:val="24"/>
        </w:rPr>
        <w:t xml:space="preserve">"if"     </w:t>
      </w:r>
      <w:proofErr w:type="gramStart"/>
      <w:r w:rsidRPr="003F67F1">
        <w:rPr>
          <w:sz w:val="24"/>
          <w:szCs w:val="24"/>
        </w:rPr>
        <w:t>   {</w:t>
      </w:r>
      <w:proofErr w:type="gramEnd"/>
      <w:r w:rsidRPr="003F67F1">
        <w:rPr>
          <w:sz w:val="24"/>
          <w:szCs w:val="24"/>
        </w:rPr>
        <w:t>return IF;}</w:t>
      </w:r>
    </w:p>
    <w:p w14:paraId="7D950863" w14:textId="2DB16D87" w:rsidR="003F67F1" w:rsidRPr="003F67F1" w:rsidRDefault="003F67F1" w:rsidP="003F67F1">
      <w:pPr>
        <w:spacing w:line="360" w:lineRule="auto"/>
        <w:rPr>
          <w:sz w:val="24"/>
          <w:szCs w:val="24"/>
        </w:rPr>
      </w:pPr>
      <w:r w:rsidRPr="003F67F1">
        <w:rPr>
          <w:sz w:val="24"/>
          <w:szCs w:val="24"/>
        </w:rPr>
        <w:t xml:space="preserve">"else"   </w:t>
      </w:r>
      <w:proofErr w:type="gramStart"/>
      <w:r w:rsidRPr="003F67F1">
        <w:rPr>
          <w:sz w:val="24"/>
          <w:szCs w:val="24"/>
        </w:rPr>
        <w:t>   {</w:t>
      </w:r>
      <w:proofErr w:type="gramEnd"/>
      <w:r w:rsidRPr="003F67F1">
        <w:rPr>
          <w:sz w:val="24"/>
          <w:szCs w:val="24"/>
        </w:rPr>
        <w:t>return ELSE;}</w:t>
      </w:r>
    </w:p>
    <w:p w14:paraId="16B81B13" w14:textId="77777777" w:rsidR="003F67F1" w:rsidRPr="003F67F1" w:rsidRDefault="003F67F1" w:rsidP="003F67F1">
      <w:pPr>
        <w:spacing w:line="360" w:lineRule="auto"/>
        <w:rPr>
          <w:sz w:val="24"/>
          <w:szCs w:val="24"/>
        </w:rPr>
      </w:pPr>
      <w:r w:rsidRPr="003F67F1">
        <w:rPr>
          <w:sz w:val="24"/>
          <w:szCs w:val="24"/>
        </w:rPr>
        <w:t>"while"  </w:t>
      </w:r>
      <w:proofErr w:type="gramStart"/>
      <w:r w:rsidRPr="003F67F1">
        <w:rPr>
          <w:sz w:val="24"/>
          <w:szCs w:val="24"/>
        </w:rPr>
        <w:t xml:space="preserve">   {</w:t>
      </w:r>
      <w:proofErr w:type="gramEnd"/>
      <w:r w:rsidRPr="003F67F1">
        <w:rPr>
          <w:sz w:val="24"/>
          <w:szCs w:val="24"/>
        </w:rPr>
        <w:t>return WHILE;}</w:t>
      </w:r>
    </w:p>
    <w:p w14:paraId="2FF3759B" w14:textId="77777777" w:rsidR="003F67F1" w:rsidRPr="003F67F1" w:rsidRDefault="003F67F1" w:rsidP="003F67F1">
      <w:pPr>
        <w:spacing w:line="360" w:lineRule="auto"/>
        <w:rPr>
          <w:sz w:val="24"/>
          <w:szCs w:val="24"/>
        </w:rPr>
      </w:pPr>
      <w:r w:rsidRPr="003F67F1">
        <w:rPr>
          <w:sz w:val="24"/>
          <w:szCs w:val="24"/>
        </w:rPr>
        <w:t>"for"    </w:t>
      </w:r>
      <w:proofErr w:type="gramStart"/>
      <w:r w:rsidRPr="003F67F1">
        <w:rPr>
          <w:sz w:val="24"/>
          <w:szCs w:val="24"/>
        </w:rPr>
        <w:t xml:space="preserve">   {</w:t>
      </w:r>
      <w:proofErr w:type="gramEnd"/>
      <w:r w:rsidRPr="003F67F1">
        <w:rPr>
          <w:sz w:val="24"/>
          <w:szCs w:val="24"/>
        </w:rPr>
        <w:t>return FOR;}</w:t>
      </w:r>
    </w:p>
    <w:p w14:paraId="7D01AEC3" w14:textId="77777777" w:rsidR="003F67F1" w:rsidRPr="003F67F1" w:rsidRDefault="003F67F1" w:rsidP="003F67F1">
      <w:pPr>
        <w:spacing w:line="360" w:lineRule="auto"/>
        <w:rPr>
          <w:sz w:val="24"/>
          <w:szCs w:val="24"/>
        </w:rPr>
      </w:pPr>
      <w:r w:rsidRPr="003F67F1">
        <w:rPr>
          <w:sz w:val="24"/>
          <w:szCs w:val="24"/>
        </w:rPr>
        <w:t>"continue</w:t>
      </w:r>
      <w:proofErr w:type="gramStart"/>
      <w:r w:rsidRPr="003F67F1">
        <w:rPr>
          <w:sz w:val="24"/>
          <w:szCs w:val="24"/>
        </w:rPr>
        <w:t>"  {</w:t>
      </w:r>
      <w:proofErr w:type="gramEnd"/>
      <w:r w:rsidRPr="003F67F1">
        <w:rPr>
          <w:sz w:val="24"/>
          <w:szCs w:val="24"/>
        </w:rPr>
        <w:t>return CONTINUE;}</w:t>
      </w:r>
    </w:p>
    <w:p w14:paraId="5DC9A577" w14:textId="5D97B615" w:rsidR="003F67F1" w:rsidRDefault="003F67F1" w:rsidP="00957D37">
      <w:pPr>
        <w:spacing w:line="360" w:lineRule="auto"/>
        <w:rPr>
          <w:sz w:val="24"/>
          <w:szCs w:val="24"/>
        </w:rPr>
      </w:pPr>
      <w:r>
        <w:rPr>
          <w:rFonts w:hint="eastAsia"/>
          <w:sz w:val="24"/>
          <w:szCs w:val="24"/>
        </w:rPr>
        <w:t>运算符号例如：</w:t>
      </w:r>
    </w:p>
    <w:p w14:paraId="203123D7" w14:textId="73F50460" w:rsidR="003F67F1" w:rsidRDefault="003F67F1" w:rsidP="00957D37">
      <w:pPr>
        <w:spacing w:line="360" w:lineRule="auto"/>
        <w:rPr>
          <w:sz w:val="24"/>
          <w:szCs w:val="24"/>
        </w:rPr>
      </w:pPr>
      <w:r w:rsidRPr="003F67F1">
        <w:rPr>
          <w:sz w:val="24"/>
          <w:szCs w:val="24"/>
        </w:rPr>
        <w:t>"&gt;="</w:t>
      </w:r>
      <w:r w:rsidRPr="003F67F1">
        <w:rPr>
          <w:sz w:val="24"/>
          <w:szCs w:val="24"/>
        </w:rPr>
        <w:tab/>
        <w:t>{</w:t>
      </w:r>
      <w:proofErr w:type="spellStart"/>
      <w:proofErr w:type="gramStart"/>
      <w:r w:rsidRPr="003F67F1">
        <w:rPr>
          <w:sz w:val="24"/>
          <w:szCs w:val="24"/>
        </w:rPr>
        <w:t>strcpy</w:t>
      </w:r>
      <w:proofErr w:type="spellEnd"/>
      <w:r w:rsidRPr="003F67F1">
        <w:rPr>
          <w:sz w:val="24"/>
          <w:szCs w:val="24"/>
        </w:rPr>
        <w:t>(</w:t>
      </w:r>
      <w:proofErr w:type="spellStart"/>
      <w:proofErr w:type="gramEnd"/>
      <w:r w:rsidRPr="003F67F1">
        <w:rPr>
          <w:sz w:val="24"/>
          <w:szCs w:val="24"/>
        </w:rPr>
        <w:t>yylval.type_id</w:t>
      </w:r>
      <w:proofErr w:type="spellEnd"/>
      <w:r w:rsidRPr="003F67F1">
        <w:rPr>
          <w:sz w:val="24"/>
          <w:szCs w:val="24"/>
        </w:rPr>
        <w:t xml:space="preserve">, </w:t>
      </w:r>
      <w:proofErr w:type="spellStart"/>
      <w:r w:rsidRPr="003F67F1">
        <w:rPr>
          <w:sz w:val="24"/>
          <w:szCs w:val="24"/>
        </w:rPr>
        <w:t>yytext</w:t>
      </w:r>
      <w:proofErr w:type="spellEnd"/>
      <w:r w:rsidRPr="003F67F1">
        <w:rPr>
          <w:sz w:val="24"/>
          <w:szCs w:val="24"/>
        </w:rPr>
        <w:t>);return GE;}</w:t>
      </w:r>
    </w:p>
    <w:p w14:paraId="7BDCF791" w14:textId="77777777" w:rsidR="003F67F1" w:rsidRPr="003F67F1" w:rsidRDefault="003F67F1" w:rsidP="003F67F1">
      <w:pPr>
        <w:spacing w:line="360" w:lineRule="auto"/>
        <w:rPr>
          <w:sz w:val="24"/>
          <w:szCs w:val="24"/>
        </w:rPr>
      </w:pPr>
      <w:r w:rsidRPr="003F67F1">
        <w:rPr>
          <w:sz w:val="24"/>
          <w:szCs w:val="24"/>
        </w:rPr>
        <w:t xml:space="preserve">"&amp;&amp;" </w:t>
      </w:r>
      <w:proofErr w:type="gramStart"/>
      <w:r w:rsidRPr="003F67F1">
        <w:rPr>
          <w:sz w:val="24"/>
          <w:szCs w:val="24"/>
        </w:rPr>
        <w:t>   {</w:t>
      </w:r>
      <w:proofErr w:type="gramEnd"/>
      <w:r w:rsidRPr="003F67F1">
        <w:rPr>
          <w:sz w:val="24"/>
          <w:szCs w:val="24"/>
        </w:rPr>
        <w:t>return AND;}</w:t>
      </w:r>
    </w:p>
    <w:p w14:paraId="248250C8" w14:textId="77777777" w:rsidR="003F67F1" w:rsidRPr="003F67F1" w:rsidRDefault="003F67F1" w:rsidP="003F67F1">
      <w:pPr>
        <w:spacing w:line="360" w:lineRule="auto"/>
        <w:rPr>
          <w:sz w:val="24"/>
          <w:szCs w:val="24"/>
        </w:rPr>
      </w:pPr>
      <w:r w:rsidRPr="003F67F1">
        <w:rPr>
          <w:sz w:val="24"/>
          <w:szCs w:val="24"/>
        </w:rPr>
        <w:t xml:space="preserve">"&gt;=" </w:t>
      </w:r>
      <w:proofErr w:type="gramStart"/>
      <w:r w:rsidRPr="003F67F1">
        <w:rPr>
          <w:sz w:val="24"/>
          <w:szCs w:val="24"/>
        </w:rPr>
        <w:t>   {</w:t>
      </w:r>
      <w:proofErr w:type="spellStart"/>
      <w:proofErr w:type="gramEnd"/>
      <w:r w:rsidRPr="003F67F1">
        <w:rPr>
          <w:sz w:val="24"/>
          <w:szCs w:val="24"/>
        </w:rPr>
        <w:t>strcpy</w:t>
      </w:r>
      <w:proofErr w:type="spellEnd"/>
      <w:r w:rsidRPr="003F67F1">
        <w:rPr>
          <w:sz w:val="24"/>
          <w:szCs w:val="24"/>
        </w:rPr>
        <w:t>(</w:t>
      </w:r>
      <w:proofErr w:type="spellStart"/>
      <w:r w:rsidRPr="003F67F1">
        <w:rPr>
          <w:sz w:val="24"/>
          <w:szCs w:val="24"/>
        </w:rPr>
        <w:t>yylval.type_id</w:t>
      </w:r>
      <w:proofErr w:type="spellEnd"/>
      <w:r w:rsidRPr="003F67F1">
        <w:rPr>
          <w:sz w:val="24"/>
          <w:szCs w:val="24"/>
        </w:rPr>
        <w:t xml:space="preserve">, </w:t>
      </w:r>
      <w:proofErr w:type="spellStart"/>
      <w:r w:rsidRPr="003F67F1">
        <w:rPr>
          <w:sz w:val="24"/>
          <w:szCs w:val="24"/>
        </w:rPr>
        <w:t>yytext</w:t>
      </w:r>
      <w:proofErr w:type="spellEnd"/>
      <w:r w:rsidRPr="003F67F1">
        <w:rPr>
          <w:sz w:val="24"/>
          <w:szCs w:val="24"/>
        </w:rPr>
        <w:t>);return GE;}</w:t>
      </w:r>
    </w:p>
    <w:p w14:paraId="61429054" w14:textId="77777777" w:rsidR="003F67F1" w:rsidRPr="003F67F1" w:rsidRDefault="003F67F1" w:rsidP="003F67F1">
      <w:pPr>
        <w:spacing w:line="360" w:lineRule="auto"/>
        <w:rPr>
          <w:sz w:val="24"/>
          <w:szCs w:val="24"/>
        </w:rPr>
      </w:pPr>
      <w:r w:rsidRPr="003F67F1">
        <w:rPr>
          <w:sz w:val="24"/>
          <w:szCs w:val="24"/>
        </w:rPr>
        <w:t>"("  </w:t>
      </w:r>
      <w:proofErr w:type="gramStart"/>
      <w:r w:rsidRPr="003F67F1">
        <w:rPr>
          <w:sz w:val="24"/>
          <w:szCs w:val="24"/>
        </w:rPr>
        <w:t xml:space="preserve">   {</w:t>
      </w:r>
      <w:proofErr w:type="gramEnd"/>
      <w:r w:rsidRPr="003F67F1">
        <w:rPr>
          <w:sz w:val="24"/>
          <w:szCs w:val="24"/>
        </w:rPr>
        <w:t>return LP;}</w:t>
      </w:r>
    </w:p>
    <w:p w14:paraId="2C124EA7" w14:textId="77777777" w:rsidR="003F67F1" w:rsidRPr="003F67F1" w:rsidRDefault="003F67F1" w:rsidP="003F67F1">
      <w:pPr>
        <w:spacing w:line="360" w:lineRule="auto"/>
        <w:rPr>
          <w:sz w:val="24"/>
          <w:szCs w:val="24"/>
        </w:rPr>
      </w:pPr>
      <w:r w:rsidRPr="003F67F1">
        <w:rPr>
          <w:sz w:val="24"/>
          <w:szCs w:val="24"/>
        </w:rPr>
        <w:t>"{"  </w:t>
      </w:r>
      <w:proofErr w:type="gramStart"/>
      <w:r w:rsidRPr="003F67F1">
        <w:rPr>
          <w:sz w:val="24"/>
          <w:szCs w:val="24"/>
        </w:rPr>
        <w:t xml:space="preserve">   {</w:t>
      </w:r>
      <w:proofErr w:type="gramEnd"/>
      <w:r w:rsidRPr="003F67F1">
        <w:rPr>
          <w:sz w:val="24"/>
          <w:szCs w:val="24"/>
        </w:rPr>
        <w:t>return LC;}</w:t>
      </w:r>
    </w:p>
    <w:p w14:paraId="19B5D2A9" w14:textId="77777777" w:rsidR="003F67F1" w:rsidRPr="003F67F1" w:rsidRDefault="003F67F1" w:rsidP="00957D37">
      <w:pPr>
        <w:spacing w:line="360" w:lineRule="auto"/>
        <w:rPr>
          <w:sz w:val="24"/>
          <w:szCs w:val="24"/>
        </w:rPr>
      </w:pPr>
    </w:p>
    <w:p w14:paraId="74F1FC5D" w14:textId="57C26A6B" w:rsidR="00957D37" w:rsidRDefault="00957D37" w:rsidP="00957D37">
      <w:pPr>
        <w:pStyle w:val="2"/>
        <w:spacing w:before="0" w:after="0" w:line="360" w:lineRule="auto"/>
        <w:rPr>
          <w:rFonts w:ascii="宋体" w:eastAsia="宋体" w:hAnsi="宋体"/>
          <w:sz w:val="24"/>
          <w:szCs w:val="24"/>
        </w:rPr>
      </w:pPr>
      <w:r>
        <w:rPr>
          <w:rFonts w:ascii="宋体" w:hAnsi="宋体"/>
          <w:sz w:val="24"/>
          <w:szCs w:val="24"/>
        </w:rPr>
        <w:lastRenderedPageBreak/>
        <w:tab/>
      </w:r>
      <w:bookmarkStart w:id="11" w:name="_Toc125151335"/>
      <w:r>
        <w:rPr>
          <w:rFonts w:ascii="宋体" w:eastAsia="宋体" w:hAnsi="宋体" w:hint="eastAsia"/>
          <w:sz w:val="24"/>
          <w:szCs w:val="24"/>
        </w:rPr>
        <w:t>2</w:t>
      </w:r>
      <w:r>
        <w:rPr>
          <w:rFonts w:ascii="宋体" w:eastAsia="宋体" w:hAnsi="宋体"/>
          <w:sz w:val="24"/>
          <w:szCs w:val="24"/>
        </w:rPr>
        <w:t xml:space="preserve">.2.1 </w:t>
      </w:r>
      <w:r>
        <w:rPr>
          <w:rFonts w:ascii="宋体" w:eastAsia="宋体" w:hAnsi="宋体" w:hint="eastAsia"/>
          <w:sz w:val="24"/>
          <w:szCs w:val="24"/>
        </w:rPr>
        <w:t>语言文法</w:t>
      </w:r>
      <w:bookmarkEnd w:id="11"/>
    </w:p>
    <w:p w14:paraId="1227D190" w14:textId="3982DE40" w:rsidR="00957D37" w:rsidRDefault="00957D37" w:rsidP="00957D37">
      <w:pPr>
        <w:spacing w:line="360" w:lineRule="auto"/>
        <w:rPr>
          <w:rFonts w:ascii="宋体" w:hAnsi="宋体"/>
          <w:sz w:val="24"/>
          <w:szCs w:val="24"/>
        </w:rPr>
      </w:pPr>
      <w:r>
        <w:rPr>
          <w:rFonts w:ascii="宋体" w:hAnsi="宋体"/>
          <w:sz w:val="24"/>
          <w:szCs w:val="24"/>
        </w:rPr>
        <w:tab/>
      </w:r>
      <w:r>
        <w:rPr>
          <w:rFonts w:ascii="宋体" w:hAnsi="宋体" w:hint="eastAsia"/>
          <w:sz w:val="24"/>
          <w:szCs w:val="24"/>
        </w:rPr>
        <w:t>语言文法为</w:t>
      </w:r>
    </w:p>
    <w:p w14:paraId="7489A6F9" w14:textId="77777777" w:rsidR="00957D37" w:rsidRPr="00861BC0" w:rsidRDefault="00957D37" w:rsidP="00957D37">
      <w:pPr>
        <w:jc w:val="left"/>
        <w:rPr>
          <w:sz w:val="24"/>
          <w:szCs w:val="24"/>
        </w:rPr>
      </w:pPr>
      <w:r w:rsidRPr="00861BC0">
        <w:rPr>
          <w:sz w:val="24"/>
          <w:szCs w:val="24"/>
        </w:rPr>
        <w:t>G[program]:</w:t>
      </w:r>
    </w:p>
    <w:p w14:paraId="5FD784E2" w14:textId="77777777" w:rsidR="00957D37" w:rsidRPr="00861BC0" w:rsidRDefault="00957D37" w:rsidP="00957D37">
      <w:pPr>
        <w:jc w:val="left"/>
        <w:rPr>
          <w:sz w:val="24"/>
          <w:szCs w:val="24"/>
        </w:rPr>
      </w:pPr>
      <w:r>
        <w:rPr>
          <w:rFonts w:hint="eastAsia"/>
          <w:sz w:val="24"/>
          <w:szCs w:val="24"/>
        </w:rPr>
        <w:t xml:space="preserve">  </w:t>
      </w:r>
      <w:r w:rsidRPr="00861BC0">
        <w:rPr>
          <w:sz w:val="24"/>
          <w:szCs w:val="24"/>
        </w:rPr>
        <w:t xml:space="preserve">program </w:t>
      </w:r>
      <w:r w:rsidRPr="00861BC0">
        <w:rPr>
          <w:szCs w:val="21"/>
        </w:rPr>
        <w:t xml:space="preserve">→ </w:t>
      </w:r>
      <w:proofErr w:type="spellStart"/>
      <w:r w:rsidRPr="00861BC0">
        <w:rPr>
          <w:sz w:val="24"/>
          <w:szCs w:val="24"/>
        </w:rPr>
        <w:t>ExtDefList</w:t>
      </w:r>
      <w:proofErr w:type="spellEnd"/>
      <w:r w:rsidRPr="00861BC0">
        <w:rPr>
          <w:sz w:val="24"/>
          <w:szCs w:val="24"/>
        </w:rPr>
        <w:t xml:space="preserve">                                                                                                     </w:t>
      </w:r>
    </w:p>
    <w:p w14:paraId="6A11B7A1"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ExtDefList→</w:t>
      </w:r>
      <w:proofErr w:type="gramStart"/>
      <w:r w:rsidRPr="00861BC0">
        <w:rPr>
          <w:sz w:val="24"/>
          <w:szCs w:val="24"/>
        </w:rPr>
        <w:t>ExtDef</w:t>
      </w:r>
      <w:proofErr w:type="spellEnd"/>
      <w:r w:rsidRPr="00861BC0">
        <w:rPr>
          <w:sz w:val="24"/>
          <w:szCs w:val="24"/>
        </w:rPr>
        <w:t xml:space="preserve">  </w:t>
      </w:r>
      <w:proofErr w:type="spellStart"/>
      <w:r w:rsidRPr="00861BC0">
        <w:rPr>
          <w:sz w:val="24"/>
          <w:szCs w:val="24"/>
        </w:rPr>
        <w:t>ExtDefList</w:t>
      </w:r>
      <w:proofErr w:type="spellEnd"/>
      <w:proofErr w:type="gramEnd"/>
      <w:r w:rsidRPr="00861BC0">
        <w:rPr>
          <w:sz w:val="24"/>
          <w:szCs w:val="24"/>
        </w:rPr>
        <w:t xml:space="preserve"> | ε</w:t>
      </w:r>
    </w:p>
    <w:p w14:paraId="44BE7A0C"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ExtDef→</w:t>
      </w:r>
      <w:proofErr w:type="gramStart"/>
      <w:r w:rsidRPr="00861BC0">
        <w:rPr>
          <w:sz w:val="24"/>
          <w:szCs w:val="24"/>
        </w:rPr>
        <w:t>Specifier</w:t>
      </w:r>
      <w:proofErr w:type="spellEnd"/>
      <w:r w:rsidRPr="00861BC0">
        <w:rPr>
          <w:sz w:val="24"/>
          <w:szCs w:val="24"/>
        </w:rPr>
        <w:t xml:space="preserve">  </w:t>
      </w:r>
      <w:proofErr w:type="spellStart"/>
      <w:r w:rsidRPr="00861BC0">
        <w:rPr>
          <w:sz w:val="24"/>
          <w:szCs w:val="24"/>
        </w:rPr>
        <w:t>ExtDecList</w:t>
      </w:r>
      <w:proofErr w:type="spellEnd"/>
      <w:proofErr w:type="gramEnd"/>
      <w:r w:rsidRPr="00861BC0">
        <w:rPr>
          <w:sz w:val="24"/>
          <w:szCs w:val="24"/>
        </w:rPr>
        <w:t xml:space="preserve"> ; |Specifier  </w:t>
      </w:r>
      <w:proofErr w:type="spellStart"/>
      <w:r w:rsidRPr="00861BC0">
        <w:rPr>
          <w:sz w:val="24"/>
          <w:szCs w:val="24"/>
        </w:rPr>
        <w:t>FunDec</w:t>
      </w:r>
      <w:proofErr w:type="spellEnd"/>
      <w:r w:rsidRPr="00861BC0">
        <w:rPr>
          <w:sz w:val="24"/>
          <w:szCs w:val="24"/>
        </w:rPr>
        <w:t xml:space="preserve">  </w:t>
      </w:r>
      <w:proofErr w:type="spellStart"/>
      <w:r w:rsidRPr="00861BC0">
        <w:rPr>
          <w:sz w:val="24"/>
          <w:szCs w:val="24"/>
        </w:rPr>
        <w:t>CompSt</w:t>
      </w:r>
      <w:proofErr w:type="spellEnd"/>
      <w:r w:rsidRPr="00861BC0">
        <w:rPr>
          <w:sz w:val="24"/>
          <w:szCs w:val="24"/>
        </w:rPr>
        <w:t xml:space="preserve">                                                                                         </w:t>
      </w:r>
    </w:p>
    <w:p w14:paraId="5A5D010A"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Specifier→int</w:t>
      </w:r>
      <w:proofErr w:type="spellEnd"/>
      <w:r w:rsidRPr="00861BC0">
        <w:rPr>
          <w:sz w:val="24"/>
          <w:szCs w:val="24"/>
        </w:rPr>
        <w:t xml:space="preserve"> | float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CFDBEF0"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ExtDecList→VarDec</w:t>
      </w:r>
      <w:proofErr w:type="spellEnd"/>
      <w:r w:rsidRPr="00861BC0">
        <w:rPr>
          <w:sz w:val="24"/>
          <w:szCs w:val="24"/>
        </w:rPr>
        <w:t xml:space="preserve"> | </w:t>
      </w:r>
      <w:proofErr w:type="spellStart"/>
      <w:proofErr w:type="gramStart"/>
      <w:r w:rsidRPr="00861BC0">
        <w:rPr>
          <w:sz w:val="24"/>
          <w:szCs w:val="24"/>
        </w:rPr>
        <w:t>VarDec</w:t>
      </w:r>
      <w:proofErr w:type="spellEnd"/>
      <w:r w:rsidRPr="00861BC0">
        <w:rPr>
          <w:sz w:val="24"/>
          <w:szCs w:val="24"/>
        </w:rPr>
        <w:t xml:space="preserve"> ,</w:t>
      </w:r>
      <w:proofErr w:type="gramEnd"/>
      <w:r w:rsidRPr="00861BC0">
        <w:rPr>
          <w:sz w:val="24"/>
          <w:szCs w:val="24"/>
        </w:rPr>
        <w:t xml:space="preserve"> </w:t>
      </w:r>
      <w:proofErr w:type="spellStart"/>
      <w:r w:rsidRPr="00861BC0">
        <w:rPr>
          <w:sz w:val="24"/>
          <w:szCs w:val="24"/>
        </w:rPr>
        <w:t>ExtDecList</w:t>
      </w:r>
      <w:proofErr w:type="spellEnd"/>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6D92E303"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VarDec→ID</w:t>
      </w:r>
      <w:proofErr w:type="spellEnd"/>
    </w:p>
    <w:p w14:paraId="371BE486"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FucDec→ID</w:t>
      </w:r>
      <w:proofErr w:type="spellEnd"/>
      <w:r w:rsidRPr="00861BC0">
        <w:rPr>
          <w:sz w:val="24"/>
          <w:szCs w:val="24"/>
        </w:rPr>
        <w:t xml:space="preserve"> </w:t>
      </w:r>
      <w:proofErr w:type="gramStart"/>
      <w:r w:rsidRPr="00861BC0">
        <w:rPr>
          <w:sz w:val="24"/>
          <w:szCs w:val="24"/>
        </w:rPr>
        <w:t xml:space="preserve">( </w:t>
      </w:r>
      <w:proofErr w:type="spellStart"/>
      <w:r w:rsidRPr="00861BC0">
        <w:rPr>
          <w:sz w:val="24"/>
          <w:szCs w:val="24"/>
        </w:rPr>
        <w:t>VarList</w:t>
      </w:r>
      <w:proofErr w:type="spellEnd"/>
      <w:proofErr w:type="gramEnd"/>
      <w:r w:rsidRPr="00861BC0">
        <w:rPr>
          <w:sz w:val="24"/>
          <w:szCs w:val="24"/>
        </w:rPr>
        <w:t xml:space="preserve"> )  | ID ( )</w:t>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441ABB07"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VarList→</w:t>
      </w:r>
      <w:proofErr w:type="gramStart"/>
      <w:r w:rsidRPr="00861BC0">
        <w:rPr>
          <w:sz w:val="24"/>
          <w:szCs w:val="24"/>
        </w:rPr>
        <w:t>ParamDec</w:t>
      </w:r>
      <w:proofErr w:type="spellEnd"/>
      <w:r w:rsidRPr="00861BC0">
        <w:rPr>
          <w:sz w:val="24"/>
          <w:szCs w:val="24"/>
        </w:rPr>
        <w:t xml:space="preserve"> ,</w:t>
      </w:r>
      <w:proofErr w:type="gramEnd"/>
      <w:r w:rsidRPr="00861BC0">
        <w:rPr>
          <w:sz w:val="24"/>
          <w:szCs w:val="24"/>
        </w:rPr>
        <w:t xml:space="preserve"> </w:t>
      </w:r>
      <w:proofErr w:type="spellStart"/>
      <w:r w:rsidRPr="00861BC0">
        <w:rPr>
          <w:sz w:val="24"/>
          <w:szCs w:val="24"/>
        </w:rPr>
        <w:t>VarList</w:t>
      </w:r>
      <w:proofErr w:type="spellEnd"/>
      <w:r w:rsidRPr="00861BC0">
        <w:rPr>
          <w:sz w:val="24"/>
          <w:szCs w:val="24"/>
        </w:rPr>
        <w:t xml:space="preserve">   |   </w:t>
      </w:r>
      <w:proofErr w:type="spellStart"/>
      <w:r w:rsidRPr="00861BC0">
        <w:rPr>
          <w:sz w:val="24"/>
          <w:szCs w:val="24"/>
        </w:rPr>
        <w:t>ParamDec</w:t>
      </w:r>
      <w:proofErr w:type="spellEnd"/>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5085C6EC"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ParamDec→Specifier</w:t>
      </w:r>
      <w:proofErr w:type="spellEnd"/>
      <w:r w:rsidRPr="00861BC0">
        <w:rPr>
          <w:sz w:val="24"/>
          <w:szCs w:val="24"/>
        </w:rPr>
        <w:t xml:space="preserve"> </w:t>
      </w:r>
      <w:proofErr w:type="spellStart"/>
      <w:r w:rsidRPr="00861BC0">
        <w:rPr>
          <w:sz w:val="24"/>
          <w:szCs w:val="24"/>
        </w:rPr>
        <w:t>VarDec</w:t>
      </w:r>
      <w:proofErr w:type="spellEnd"/>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372D1B3C"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CompSt</w:t>
      </w:r>
      <w:proofErr w:type="spellEnd"/>
      <w:proofErr w:type="gramStart"/>
      <w:r w:rsidRPr="00861BC0">
        <w:rPr>
          <w:sz w:val="24"/>
          <w:szCs w:val="24"/>
        </w:rPr>
        <w:t xml:space="preserve">→{ </w:t>
      </w:r>
      <w:proofErr w:type="spellStart"/>
      <w:r w:rsidRPr="00861BC0">
        <w:rPr>
          <w:sz w:val="24"/>
          <w:szCs w:val="24"/>
        </w:rPr>
        <w:t>DefList</w:t>
      </w:r>
      <w:proofErr w:type="spellEnd"/>
      <w:proofErr w:type="gramEnd"/>
      <w:r w:rsidRPr="00861BC0">
        <w:rPr>
          <w:sz w:val="24"/>
          <w:szCs w:val="24"/>
        </w:rPr>
        <w:t xml:space="preserve">  </w:t>
      </w:r>
      <w:proofErr w:type="spellStart"/>
      <w:r w:rsidRPr="00861BC0">
        <w:rPr>
          <w:sz w:val="24"/>
          <w:szCs w:val="24"/>
        </w:rPr>
        <w:t>StmList</w:t>
      </w:r>
      <w:proofErr w:type="spellEnd"/>
      <w:r w:rsidRPr="00861BC0">
        <w:rPr>
          <w:sz w:val="24"/>
          <w:szCs w:val="24"/>
        </w:rPr>
        <w:t xml:space="preserve"> }</w:t>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587A9BEC"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StmList→</w:t>
      </w:r>
      <w:proofErr w:type="gramStart"/>
      <w:r w:rsidRPr="00861BC0">
        <w:rPr>
          <w:sz w:val="24"/>
          <w:szCs w:val="24"/>
        </w:rPr>
        <w:t>Stmt</w:t>
      </w:r>
      <w:proofErr w:type="spellEnd"/>
      <w:r w:rsidRPr="00861BC0">
        <w:rPr>
          <w:sz w:val="24"/>
          <w:szCs w:val="24"/>
        </w:rPr>
        <w:t xml:space="preserve">  </w:t>
      </w:r>
      <w:proofErr w:type="spellStart"/>
      <w:r>
        <w:rPr>
          <w:sz w:val="24"/>
          <w:szCs w:val="24"/>
        </w:rPr>
        <w:t>StmList</w:t>
      </w:r>
      <w:proofErr w:type="spellEnd"/>
      <w:proofErr w:type="gramEnd"/>
      <w:r>
        <w:rPr>
          <w:sz w:val="24"/>
          <w:szCs w:val="24"/>
        </w:rPr>
        <w:t xml:space="preserve"> | ε</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BC7F61"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Stmt→</w:t>
      </w:r>
      <w:proofErr w:type="gramStart"/>
      <w:r w:rsidRPr="00861BC0">
        <w:rPr>
          <w:sz w:val="24"/>
          <w:szCs w:val="24"/>
        </w:rPr>
        <w:t>Exp</w:t>
      </w:r>
      <w:proofErr w:type="spellEnd"/>
      <w:r w:rsidRPr="00861BC0">
        <w:rPr>
          <w:sz w:val="24"/>
          <w:szCs w:val="24"/>
        </w:rPr>
        <w:t xml:space="preserve"> ;</w:t>
      </w:r>
      <w:proofErr w:type="gramEnd"/>
      <w:r w:rsidRPr="00861BC0">
        <w:rPr>
          <w:sz w:val="24"/>
          <w:szCs w:val="24"/>
        </w:rPr>
        <w:t xml:space="preserve">  |  </w:t>
      </w:r>
      <w:proofErr w:type="spellStart"/>
      <w:r w:rsidRPr="00861BC0">
        <w:rPr>
          <w:sz w:val="24"/>
          <w:szCs w:val="24"/>
        </w:rPr>
        <w:t>CompSt</w:t>
      </w:r>
      <w:proofErr w:type="spellEnd"/>
      <w:r w:rsidRPr="00861BC0">
        <w:rPr>
          <w:sz w:val="24"/>
          <w:szCs w:val="24"/>
        </w:rPr>
        <w:t xml:space="preserve">  | return Exp ;</w:t>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446F937D" w14:textId="0AF00E45" w:rsidR="00957D37" w:rsidRPr="00861BC0" w:rsidRDefault="00957D37" w:rsidP="00957D37">
      <w:pPr>
        <w:jc w:val="left"/>
        <w:rPr>
          <w:sz w:val="24"/>
          <w:szCs w:val="24"/>
        </w:rPr>
      </w:pPr>
      <w:r w:rsidRPr="00861BC0">
        <w:rPr>
          <w:sz w:val="24"/>
          <w:szCs w:val="24"/>
        </w:rPr>
        <w:t xml:space="preserve">  </w:t>
      </w:r>
      <w:r>
        <w:rPr>
          <w:rFonts w:hint="eastAsia"/>
          <w:sz w:val="24"/>
          <w:szCs w:val="24"/>
        </w:rPr>
        <w:t xml:space="preserve"> </w:t>
      </w:r>
      <w:r w:rsidRPr="00861BC0">
        <w:rPr>
          <w:sz w:val="24"/>
          <w:szCs w:val="24"/>
        </w:rPr>
        <w:t xml:space="preserve">    | if </w:t>
      </w:r>
      <w:proofErr w:type="gramStart"/>
      <w:r w:rsidRPr="00861BC0">
        <w:rPr>
          <w:sz w:val="24"/>
          <w:szCs w:val="24"/>
        </w:rPr>
        <w:t>( Exp</w:t>
      </w:r>
      <w:proofErr w:type="gramEnd"/>
      <w:r w:rsidRPr="00861BC0">
        <w:rPr>
          <w:sz w:val="24"/>
          <w:szCs w:val="24"/>
        </w:rPr>
        <w:t xml:space="preserve"> ) </w:t>
      </w:r>
      <w:proofErr w:type="spellStart"/>
      <w:r w:rsidRPr="00861BC0">
        <w:rPr>
          <w:sz w:val="24"/>
          <w:szCs w:val="24"/>
        </w:rPr>
        <w:t>Stmt</w:t>
      </w:r>
      <w:proofErr w:type="spellEnd"/>
      <w:r w:rsidRPr="00861BC0">
        <w:rPr>
          <w:sz w:val="24"/>
          <w:szCs w:val="24"/>
        </w:rPr>
        <w:t xml:space="preserve">   | if ( Exp ) </w:t>
      </w:r>
      <w:proofErr w:type="spellStart"/>
      <w:r w:rsidRPr="00861BC0">
        <w:rPr>
          <w:sz w:val="24"/>
          <w:szCs w:val="24"/>
        </w:rPr>
        <w:t>Stmt</w:t>
      </w:r>
      <w:proofErr w:type="spellEnd"/>
      <w:r w:rsidRPr="00861BC0">
        <w:rPr>
          <w:sz w:val="24"/>
          <w:szCs w:val="24"/>
        </w:rPr>
        <w:t xml:space="preserve"> else</w:t>
      </w:r>
      <w:r>
        <w:rPr>
          <w:sz w:val="24"/>
          <w:szCs w:val="24"/>
        </w:rPr>
        <w:t xml:space="preserve"> </w:t>
      </w:r>
      <w:proofErr w:type="spellStart"/>
      <w:r>
        <w:rPr>
          <w:rFonts w:hint="eastAsia"/>
          <w:sz w:val="24"/>
          <w:szCs w:val="24"/>
        </w:rPr>
        <w:t>S</w:t>
      </w:r>
      <w:r w:rsidRPr="00861BC0">
        <w:rPr>
          <w:sz w:val="24"/>
          <w:szCs w:val="24"/>
        </w:rPr>
        <w:t>tmt</w:t>
      </w:r>
      <w:proofErr w:type="spellEnd"/>
      <w:r w:rsidRPr="00861BC0">
        <w:rPr>
          <w:sz w:val="24"/>
          <w:szCs w:val="24"/>
        </w:rPr>
        <w:t xml:space="preserve">   | while ( Exp ) </w:t>
      </w:r>
      <w:proofErr w:type="spellStart"/>
      <w:r w:rsidRPr="00861BC0">
        <w:rPr>
          <w:sz w:val="24"/>
          <w:szCs w:val="24"/>
        </w:rPr>
        <w:t>Stmt</w:t>
      </w:r>
      <w:proofErr w:type="spellEnd"/>
      <w:r w:rsidRPr="00861BC0">
        <w:rPr>
          <w:sz w:val="24"/>
          <w:szCs w:val="24"/>
        </w:rPr>
        <w:tab/>
      </w:r>
      <w:r w:rsidR="003F67F1">
        <w:rPr>
          <w:sz w:val="24"/>
          <w:szCs w:val="24"/>
        </w:rPr>
        <w:tab/>
      </w:r>
      <w:r w:rsidR="003F67F1">
        <w:rPr>
          <w:sz w:val="24"/>
          <w:szCs w:val="24"/>
        </w:rPr>
        <w:tab/>
        <w:t xml:space="preserve">   |continue</w:t>
      </w:r>
      <w:r w:rsidRPr="00861BC0">
        <w:rPr>
          <w:sz w:val="24"/>
          <w:szCs w:val="24"/>
        </w:rPr>
        <w:tab/>
      </w:r>
      <w:r w:rsidR="003F67F1">
        <w:rPr>
          <w:sz w:val="24"/>
          <w:szCs w:val="24"/>
        </w:rPr>
        <w:t>;</w:t>
      </w:r>
      <w:r w:rsidR="003F67F1">
        <w:rPr>
          <w:sz w:val="24"/>
          <w:szCs w:val="24"/>
        </w:rPr>
        <w:tab/>
        <w:t>| break;</w:t>
      </w:r>
    </w:p>
    <w:p w14:paraId="077A07F1"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DefList→Def</w:t>
      </w:r>
      <w:proofErr w:type="spellEnd"/>
      <w:r w:rsidRPr="00861BC0">
        <w:rPr>
          <w:sz w:val="24"/>
          <w:szCs w:val="24"/>
        </w:rPr>
        <w:t xml:space="preserve"> </w:t>
      </w:r>
      <w:proofErr w:type="spellStart"/>
      <w:proofErr w:type="gramStart"/>
      <w:r w:rsidRPr="00861BC0">
        <w:rPr>
          <w:sz w:val="24"/>
          <w:szCs w:val="24"/>
        </w:rPr>
        <w:t>DefList</w:t>
      </w:r>
      <w:proofErr w:type="spellEnd"/>
      <w:r w:rsidRPr="00861BC0">
        <w:rPr>
          <w:sz w:val="24"/>
          <w:szCs w:val="24"/>
        </w:rPr>
        <w:t xml:space="preserve">  |</w:t>
      </w:r>
      <w:proofErr w:type="gramEnd"/>
      <w:r w:rsidRPr="00861BC0">
        <w:rPr>
          <w:sz w:val="24"/>
          <w:szCs w:val="24"/>
        </w:rPr>
        <w:t xml:space="preserve">    ε</w:t>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6F8F60BF"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Def→Specifier</w:t>
      </w:r>
      <w:proofErr w:type="spellEnd"/>
      <w:r w:rsidRPr="00861BC0">
        <w:rPr>
          <w:sz w:val="24"/>
          <w:szCs w:val="24"/>
        </w:rPr>
        <w:t xml:space="preserve"> </w:t>
      </w:r>
      <w:proofErr w:type="spellStart"/>
      <w:proofErr w:type="gramStart"/>
      <w:r w:rsidRPr="00861BC0">
        <w:rPr>
          <w:sz w:val="24"/>
          <w:szCs w:val="24"/>
        </w:rPr>
        <w:t>DecList</w:t>
      </w:r>
      <w:proofErr w:type="spellEnd"/>
      <w:r w:rsidRPr="00861BC0">
        <w:rPr>
          <w:sz w:val="24"/>
          <w:szCs w:val="24"/>
        </w:rPr>
        <w:t xml:space="preserve"> ;</w:t>
      </w:r>
      <w:proofErr w:type="gramEnd"/>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6A7F6211"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DecList→</w:t>
      </w:r>
      <w:proofErr w:type="gramStart"/>
      <w:r w:rsidRPr="00861BC0">
        <w:rPr>
          <w:sz w:val="24"/>
          <w:szCs w:val="24"/>
        </w:rPr>
        <w:t>Dec</w:t>
      </w:r>
      <w:proofErr w:type="spellEnd"/>
      <w:r w:rsidRPr="00861BC0">
        <w:rPr>
          <w:sz w:val="24"/>
          <w:szCs w:val="24"/>
        </w:rPr>
        <w:t xml:space="preserve">  |</w:t>
      </w:r>
      <w:proofErr w:type="gramEnd"/>
      <w:r w:rsidRPr="00861BC0">
        <w:rPr>
          <w:sz w:val="24"/>
          <w:szCs w:val="24"/>
        </w:rPr>
        <w:t xml:space="preserve"> Dec , </w:t>
      </w:r>
      <w:proofErr w:type="spellStart"/>
      <w:r w:rsidRPr="00861BC0">
        <w:rPr>
          <w:sz w:val="24"/>
          <w:szCs w:val="24"/>
        </w:rPr>
        <w:t>DecList</w:t>
      </w:r>
      <w:proofErr w:type="spellEnd"/>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33E2088F" w14:textId="77777777" w:rsidR="00957D37" w:rsidRPr="00861BC0" w:rsidRDefault="00957D37" w:rsidP="00957D37">
      <w:pPr>
        <w:jc w:val="left"/>
        <w:rPr>
          <w:sz w:val="24"/>
          <w:szCs w:val="24"/>
        </w:rPr>
      </w:pPr>
      <w:r>
        <w:rPr>
          <w:rFonts w:hint="eastAsia"/>
          <w:sz w:val="24"/>
          <w:szCs w:val="24"/>
        </w:rPr>
        <w:t xml:space="preserve">  </w:t>
      </w:r>
      <w:proofErr w:type="spellStart"/>
      <w:r w:rsidRPr="00861BC0">
        <w:rPr>
          <w:sz w:val="24"/>
          <w:szCs w:val="24"/>
        </w:rPr>
        <w:t>Dec→</w:t>
      </w:r>
      <w:proofErr w:type="gramStart"/>
      <w:r w:rsidRPr="00861BC0">
        <w:rPr>
          <w:sz w:val="24"/>
          <w:szCs w:val="24"/>
        </w:rPr>
        <w:t>VarDec</w:t>
      </w:r>
      <w:proofErr w:type="spellEnd"/>
      <w:r w:rsidRPr="00861BC0">
        <w:rPr>
          <w:sz w:val="24"/>
          <w:szCs w:val="24"/>
        </w:rPr>
        <w:t xml:space="preserve">  |</w:t>
      </w:r>
      <w:proofErr w:type="gramEnd"/>
      <w:r w:rsidRPr="00861BC0">
        <w:rPr>
          <w:sz w:val="24"/>
          <w:szCs w:val="24"/>
        </w:rPr>
        <w:t xml:space="preserve">  </w:t>
      </w:r>
      <w:proofErr w:type="spellStart"/>
      <w:r w:rsidRPr="00861BC0">
        <w:rPr>
          <w:sz w:val="24"/>
          <w:szCs w:val="24"/>
        </w:rPr>
        <w:t>VarDec</w:t>
      </w:r>
      <w:proofErr w:type="spellEnd"/>
      <w:r w:rsidRPr="00861BC0">
        <w:rPr>
          <w:sz w:val="24"/>
          <w:szCs w:val="24"/>
        </w:rPr>
        <w:t xml:space="preserve"> = Exp</w:t>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r w:rsidRPr="00861BC0">
        <w:rPr>
          <w:sz w:val="24"/>
          <w:szCs w:val="24"/>
        </w:rPr>
        <w:tab/>
      </w:r>
    </w:p>
    <w:p w14:paraId="016F1C63" w14:textId="77777777" w:rsidR="00957D37" w:rsidRPr="0064753E" w:rsidRDefault="00957D37" w:rsidP="00957D37">
      <w:pPr>
        <w:jc w:val="left"/>
        <w:rPr>
          <w:sz w:val="24"/>
          <w:szCs w:val="24"/>
        </w:rPr>
      </w:pPr>
    </w:p>
    <w:p w14:paraId="1EA0AB8D" w14:textId="77777777" w:rsidR="00957D37" w:rsidRPr="00861BC0" w:rsidRDefault="00957D37" w:rsidP="00957D37">
      <w:pPr>
        <w:jc w:val="left"/>
        <w:rPr>
          <w:sz w:val="24"/>
          <w:szCs w:val="24"/>
        </w:rPr>
      </w:pPr>
      <w:r>
        <w:rPr>
          <w:rFonts w:hint="eastAsia"/>
          <w:sz w:val="24"/>
          <w:szCs w:val="24"/>
        </w:rPr>
        <w:t xml:space="preserve">  </w:t>
      </w:r>
      <w:r w:rsidRPr="00861BC0">
        <w:rPr>
          <w:sz w:val="24"/>
          <w:szCs w:val="24"/>
        </w:rPr>
        <w:t>Exp →Exp =</w:t>
      </w:r>
      <w:proofErr w:type="gramStart"/>
      <w:r w:rsidRPr="00861BC0">
        <w:rPr>
          <w:sz w:val="24"/>
          <w:szCs w:val="24"/>
        </w:rPr>
        <w:t>Exp  |</w:t>
      </w:r>
      <w:proofErr w:type="gramEnd"/>
      <w:r w:rsidRPr="00861BC0">
        <w:rPr>
          <w:sz w:val="24"/>
          <w:szCs w:val="24"/>
        </w:rPr>
        <w:t xml:space="preserve"> Exp &amp;&amp; Exp |  Exp || Exp   | Exp &lt; Exp | Exp &lt;= Exp</w:t>
      </w:r>
    </w:p>
    <w:p w14:paraId="14E212CC" w14:textId="77777777" w:rsidR="00957D37" w:rsidRPr="00861BC0" w:rsidRDefault="00957D37" w:rsidP="00957D37">
      <w:pPr>
        <w:jc w:val="left"/>
        <w:rPr>
          <w:sz w:val="24"/>
          <w:szCs w:val="24"/>
        </w:rPr>
      </w:pPr>
      <w:r w:rsidRPr="00861BC0">
        <w:rPr>
          <w:sz w:val="24"/>
          <w:szCs w:val="24"/>
        </w:rPr>
        <w:tab/>
      </w:r>
      <w:r>
        <w:rPr>
          <w:rFonts w:hint="eastAsia"/>
          <w:sz w:val="24"/>
          <w:szCs w:val="24"/>
        </w:rPr>
        <w:t xml:space="preserve"> </w:t>
      </w:r>
      <w:r w:rsidRPr="00861BC0">
        <w:rPr>
          <w:sz w:val="24"/>
          <w:szCs w:val="24"/>
        </w:rPr>
        <w:tab/>
        <w:t xml:space="preserve">| Exp == Exp | </w:t>
      </w:r>
      <w:proofErr w:type="gramStart"/>
      <w:r w:rsidRPr="00861BC0">
        <w:rPr>
          <w:sz w:val="24"/>
          <w:szCs w:val="24"/>
        </w:rPr>
        <w:t>Exp !</w:t>
      </w:r>
      <w:proofErr w:type="gramEnd"/>
      <w:r w:rsidRPr="00861BC0">
        <w:rPr>
          <w:sz w:val="24"/>
          <w:szCs w:val="24"/>
        </w:rPr>
        <w:t>= Exp</w:t>
      </w:r>
      <w:r w:rsidRPr="00861BC0">
        <w:rPr>
          <w:sz w:val="24"/>
          <w:szCs w:val="24"/>
        </w:rPr>
        <w:tab/>
        <w:t>| Exp &gt; Exp | Exp &gt;= Exp</w:t>
      </w:r>
    </w:p>
    <w:p w14:paraId="3FF7E188" w14:textId="77777777" w:rsidR="00957D37" w:rsidRPr="00861BC0" w:rsidRDefault="00957D37" w:rsidP="00957D37">
      <w:pPr>
        <w:jc w:val="left"/>
        <w:rPr>
          <w:sz w:val="24"/>
          <w:szCs w:val="24"/>
        </w:rPr>
      </w:pPr>
      <w:r w:rsidRPr="00861BC0">
        <w:rPr>
          <w:sz w:val="24"/>
          <w:szCs w:val="24"/>
        </w:rPr>
        <w:tab/>
      </w:r>
      <w:r w:rsidRPr="00861BC0">
        <w:rPr>
          <w:sz w:val="24"/>
          <w:szCs w:val="24"/>
        </w:rPr>
        <w:tab/>
        <w:t>| Exp + Exp</w:t>
      </w:r>
      <w:r w:rsidRPr="00861BC0">
        <w:rPr>
          <w:sz w:val="24"/>
          <w:szCs w:val="24"/>
        </w:rPr>
        <w:tab/>
        <w:t xml:space="preserve">| Exp - </w:t>
      </w:r>
      <w:proofErr w:type="gramStart"/>
      <w:r w:rsidRPr="00861BC0">
        <w:rPr>
          <w:sz w:val="24"/>
          <w:szCs w:val="24"/>
        </w:rPr>
        <w:t>Exp  |</w:t>
      </w:r>
      <w:proofErr w:type="gramEnd"/>
      <w:r w:rsidRPr="00861BC0">
        <w:rPr>
          <w:sz w:val="24"/>
          <w:szCs w:val="24"/>
        </w:rPr>
        <w:t xml:space="preserve"> Exp * Exp</w:t>
      </w:r>
      <w:r w:rsidRPr="00861BC0">
        <w:rPr>
          <w:sz w:val="24"/>
          <w:szCs w:val="24"/>
        </w:rPr>
        <w:tab/>
        <w:t>| Exp / Exp</w:t>
      </w:r>
      <w:r w:rsidRPr="00861BC0">
        <w:rPr>
          <w:sz w:val="24"/>
          <w:szCs w:val="24"/>
        </w:rPr>
        <w:tab/>
        <w:t>| ID | INT | FLOAT</w:t>
      </w:r>
    </w:p>
    <w:p w14:paraId="2393F031" w14:textId="7E81A222" w:rsidR="00957D37" w:rsidRDefault="00957D37" w:rsidP="00957D37">
      <w:pPr>
        <w:jc w:val="left"/>
        <w:rPr>
          <w:sz w:val="24"/>
          <w:szCs w:val="24"/>
        </w:rPr>
      </w:pPr>
      <w:r w:rsidRPr="00861BC0">
        <w:rPr>
          <w:sz w:val="24"/>
          <w:szCs w:val="24"/>
        </w:rPr>
        <w:tab/>
      </w:r>
      <w:r w:rsidRPr="00861BC0">
        <w:rPr>
          <w:sz w:val="24"/>
          <w:szCs w:val="24"/>
        </w:rPr>
        <w:tab/>
        <w:t xml:space="preserve">| </w:t>
      </w:r>
      <w:proofErr w:type="gramStart"/>
      <w:r w:rsidRPr="00861BC0">
        <w:rPr>
          <w:sz w:val="24"/>
          <w:szCs w:val="24"/>
        </w:rPr>
        <w:t>( Exp</w:t>
      </w:r>
      <w:proofErr w:type="gramEnd"/>
      <w:r w:rsidRPr="00861BC0">
        <w:rPr>
          <w:sz w:val="24"/>
          <w:szCs w:val="24"/>
        </w:rPr>
        <w:t xml:space="preserve"> )</w:t>
      </w:r>
      <w:r w:rsidRPr="00861BC0">
        <w:rPr>
          <w:sz w:val="24"/>
          <w:szCs w:val="24"/>
        </w:rPr>
        <w:tab/>
      </w:r>
      <w:r w:rsidRPr="00861BC0">
        <w:rPr>
          <w:sz w:val="24"/>
          <w:szCs w:val="24"/>
        </w:rPr>
        <w:tab/>
        <w:t xml:space="preserve">| - Exp  |  ! </w:t>
      </w:r>
      <w:proofErr w:type="gramStart"/>
      <w:r w:rsidRPr="00861BC0">
        <w:rPr>
          <w:sz w:val="24"/>
          <w:szCs w:val="24"/>
        </w:rPr>
        <w:t>Exp  |</w:t>
      </w:r>
      <w:proofErr w:type="gramEnd"/>
      <w:r w:rsidRPr="00861BC0">
        <w:rPr>
          <w:sz w:val="24"/>
          <w:szCs w:val="24"/>
        </w:rPr>
        <w:t xml:space="preserve"> ID ( </w:t>
      </w:r>
      <w:proofErr w:type="spellStart"/>
      <w:r w:rsidRPr="00861BC0">
        <w:rPr>
          <w:sz w:val="24"/>
          <w:szCs w:val="24"/>
        </w:rPr>
        <w:t>Args</w:t>
      </w:r>
      <w:proofErr w:type="spellEnd"/>
      <w:r w:rsidRPr="00861BC0">
        <w:rPr>
          <w:sz w:val="24"/>
          <w:szCs w:val="24"/>
        </w:rPr>
        <w:t xml:space="preserve"> )  | ID ( )</w:t>
      </w:r>
      <w:r w:rsidR="003F67F1">
        <w:rPr>
          <w:sz w:val="24"/>
          <w:szCs w:val="24"/>
        </w:rPr>
        <w:t xml:space="preserve"> |</w:t>
      </w:r>
      <w:proofErr w:type="spellStart"/>
      <w:r w:rsidR="003F67F1">
        <w:rPr>
          <w:rFonts w:hint="eastAsia"/>
          <w:sz w:val="24"/>
          <w:szCs w:val="24"/>
        </w:rPr>
        <w:t>ArrVar</w:t>
      </w:r>
      <w:proofErr w:type="spellEnd"/>
    </w:p>
    <w:p w14:paraId="5FC8BB7C" w14:textId="1AD60D54" w:rsidR="003F67F1" w:rsidRPr="00861BC0" w:rsidRDefault="003F67F1" w:rsidP="00957D37">
      <w:pPr>
        <w:jc w:val="left"/>
        <w:rPr>
          <w:sz w:val="24"/>
          <w:szCs w:val="24"/>
        </w:rPr>
      </w:pPr>
      <w:r>
        <w:rPr>
          <w:sz w:val="24"/>
          <w:szCs w:val="24"/>
        </w:rPr>
        <w:t xml:space="preserve">  </w:t>
      </w:r>
      <w:proofErr w:type="spellStart"/>
      <w:r>
        <w:rPr>
          <w:sz w:val="24"/>
          <w:szCs w:val="24"/>
        </w:rPr>
        <w:t>Arr</w:t>
      </w:r>
      <w:r>
        <w:rPr>
          <w:rFonts w:hint="eastAsia"/>
          <w:sz w:val="24"/>
          <w:szCs w:val="24"/>
        </w:rPr>
        <w:t>Var</w:t>
      </w:r>
      <w:r w:rsidRPr="00861BC0">
        <w:rPr>
          <w:sz w:val="24"/>
          <w:szCs w:val="24"/>
        </w:rPr>
        <w:t>→</w:t>
      </w:r>
      <w:r>
        <w:rPr>
          <w:sz w:val="24"/>
          <w:szCs w:val="24"/>
        </w:rPr>
        <w:t>ID</w:t>
      </w:r>
      <w:proofErr w:type="spellEnd"/>
      <w:r>
        <w:rPr>
          <w:sz w:val="24"/>
          <w:szCs w:val="24"/>
        </w:rPr>
        <w:t xml:space="preserve"> [Exp]</w:t>
      </w:r>
      <w:r>
        <w:rPr>
          <w:sz w:val="24"/>
          <w:szCs w:val="24"/>
        </w:rPr>
        <w:tab/>
      </w:r>
      <w:r>
        <w:rPr>
          <w:sz w:val="24"/>
          <w:szCs w:val="24"/>
        </w:rPr>
        <w:tab/>
      </w:r>
      <w:proofErr w:type="gramStart"/>
      <w:r>
        <w:rPr>
          <w:sz w:val="24"/>
          <w:szCs w:val="24"/>
        </w:rPr>
        <w:t xml:space="preserve">|  </w:t>
      </w:r>
      <w:proofErr w:type="spellStart"/>
      <w:r>
        <w:rPr>
          <w:rFonts w:hint="eastAsia"/>
          <w:sz w:val="24"/>
          <w:szCs w:val="24"/>
        </w:rPr>
        <w:t>ArrVar</w:t>
      </w:r>
      <w:proofErr w:type="spellEnd"/>
      <w:proofErr w:type="gramEnd"/>
      <w:r>
        <w:rPr>
          <w:rFonts w:hint="eastAsia"/>
          <w:sz w:val="24"/>
          <w:szCs w:val="24"/>
        </w:rPr>
        <w:t>[</w:t>
      </w:r>
      <w:r>
        <w:rPr>
          <w:sz w:val="24"/>
          <w:szCs w:val="24"/>
        </w:rPr>
        <w:t>Exp]</w:t>
      </w:r>
    </w:p>
    <w:p w14:paraId="78767C40" w14:textId="400D9D3D" w:rsidR="00957D37" w:rsidRDefault="00957D37" w:rsidP="00957D37">
      <w:pPr>
        <w:spacing w:line="360" w:lineRule="auto"/>
        <w:rPr>
          <w:sz w:val="24"/>
          <w:szCs w:val="24"/>
        </w:rPr>
      </w:pPr>
      <w:r>
        <w:rPr>
          <w:rFonts w:hint="eastAsia"/>
          <w:sz w:val="24"/>
          <w:szCs w:val="24"/>
        </w:rPr>
        <w:t xml:space="preserve">  </w:t>
      </w:r>
      <w:proofErr w:type="spellStart"/>
      <w:r w:rsidRPr="00861BC0">
        <w:rPr>
          <w:sz w:val="24"/>
          <w:szCs w:val="24"/>
        </w:rPr>
        <w:t>Args→</w:t>
      </w:r>
      <w:proofErr w:type="gramStart"/>
      <w:r w:rsidRPr="00861BC0">
        <w:rPr>
          <w:sz w:val="24"/>
          <w:szCs w:val="24"/>
        </w:rPr>
        <w:t>Exp</w:t>
      </w:r>
      <w:proofErr w:type="spellEnd"/>
      <w:r w:rsidRPr="00861BC0">
        <w:rPr>
          <w:sz w:val="24"/>
          <w:szCs w:val="24"/>
        </w:rPr>
        <w:t xml:space="preserve"> ,</w:t>
      </w:r>
      <w:proofErr w:type="gramEnd"/>
      <w:r w:rsidRPr="00861BC0">
        <w:rPr>
          <w:sz w:val="24"/>
          <w:szCs w:val="24"/>
        </w:rPr>
        <w:t xml:space="preserve"> </w:t>
      </w:r>
      <w:proofErr w:type="spellStart"/>
      <w:r w:rsidRPr="00861BC0">
        <w:rPr>
          <w:sz w:val="24"/>
          <w:szCs w:val="24"/>
        </w:rPr>
        <w:t>Args</w:t>
      </w:r>
      <w:proofErr w:type="spellEnd"/>
      <w:r w:rsidRPr="00861BC0">
        <w:rPr>
          <w:sz w:val="24"/>
          <w:szCs w:val="24"/>
        </w:rPr>
        <w:t xml:space="preserve">  | Exp</w:t>
      </w:r>
      <w:r w:rsidRPr="00861BC0">
        <w:rPr>
          <w:sz w:val="24"/>
          <w:szCs w:val="24"/>
        </w:rPr>
        <w:tab/>
      </w:r>
    </w:p>
    <w:p w14:paraId="655609D8" w14:textId="28F46A2F" w:rsidR="003F67F1" w:rsidRDefault="003F67F1" w:rsidP="00957D37">
      <w:pPr>
        <w:spacing w:line="360" w:lineRule="auto"/>
        <w:rPr>
          <w:rFonts w:ascii="宋体" w:hAnsi="宋体"/>
          <w:sz w:val="24"/>
          <w:szCs w:val="24"/>
        </w:rPr>
      </w:pPr>
      <w:r>
        <w:rPr>
          <w:rFonts w:ascii="宋体" w:hAnsi="宋体" w:hint="eastAsia"/>
          <w:sz w:val="24"/>
          <w:szCs w:val="24"/>
        </w:rPr>
        <w:t>其中大部分为实验教程中已经定义好的文法，我自己添加的部分有：break语句，continue语句，数组变量（相当于数组元素）等等。在上述文法中，</w:t>
      </w:r>
      <w:r w:rsidR="00F70B51">
        <w:rPr>
          <w:rFonts w:ascii="宋体" w:hAnsi="宋体" w:hint="eastAsia"/>
          <w:sz w:val="24"/>
          <w:szCs w:val="24"/>
        </w:rPr>
        <w:t>我用表格简要说明各个符号的含义：</w:t>
      </w:r>
    </w:p>
    <w:p w14:paraId="439A5574" w14:textId="27D7AB7E" w:rsidR="007F4875" w:rsidRPr="007F4875" w:rsidRDefault="007F4875" w:rsidP="007F4875">
      <w:pPr>
        <w:spacing w:line="360" w:lineRule="auto"/>
        <w:jc w:val="center"/>
        <w:rPr>
          <w:rFonts w:ascii="宋体" w:hAnsi="宋体"/>
          <w:szCs w:val="21"/>
        </w:rPr>
      </w:pPr>
      <w:r w:rsidRPr="007F4875">
        <w:rPr>
          <w:rFonts w:ascii="宋体" w:hAnsi="宋体" w:hint="eastAsia"/>
          <w:szCs w:val="21"/>
        </w:rPr>
        <w:t>表</w:t>
      </w:r>
      <w:r w:rsidRPr="007F4875">
        <w:rPr>
          <w:rFonts w:ascii="宋体" w:hAnsi="宋体"/>
          <w:szCs w:val="21"/>
        </w:rPr>
        <w:t xml:space="preserve">2-1 </w:t>
      </w:r>
      <w:r w:rsidRPr="007F4875">
        <w:rPr>
          <w:rFonts w:ascii="宋体" w:hAnsi="宋体" w:hint="eastAsia"/>
          <w:szCs w:val="21"/>
        </w:rPr>
        <w:t>语法符号说明</w:t>
      </w:r>
    </w:p>
    <w:tbl>
      <w:tblPr>
        <w:tblStyle w:val="11"/>
        <w:tblW w:w="0" w:type="auto"/>
        <w:jc w:val="center"/>
        <w:tblLook w:val="04A0" w:firstRow="1" w:lastRow="0" w:firstColumn="1" w:lastColumn="0" w:noHBand="0" w:noVBand="1"/>
      </w:tblPr>
      <w:tblGrid>
        <w:gridCol w:w="3539"/>
        <w:gridCol w:w="3827"/>
      </w:tblGrid>
      <w:tr w:rsidR="00F70B51" w14:paraId="26C3C245" w14:textId="77777777" w:rsidTr="007F48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3EF9DA6" w14:textId="31A24FE7" w:rsidR="00F70B51" w:rsidRDefault="00F70B51" w:rsidP="00957D37">
            <w:pPr>
              <w:spacing w:line="360" w:lineRule="auto"/>
              <w:rPr>
                <w:rFonts w:ascii="宋体" w:hAnsi="宋体"/>
                <w:sz w:val="24"/>
                <w:szCs w:val="24"/>
              </w:rPr>
            </w:pPr>
            <w:r w:rsidRPr="00861BC0">
              <w:rPr>
                <w:sz w:val="24"/>
                <w:szCs w:val="24"/>
              </w:rPr>
              <w:t>program</w:t>
            </w:r>
          </w:p>
        </w:tc>
        <w:tc>
          <w:tcPr>
            <w:tcW w:w="3827" w:type="dxa"/>
          </w:tcPr>
          <w:p w14:paraId="4A7FE011" w14:textId="38FE3823" w:rsidR="00F70B51" w:rsidRDefault="00F70B51" w:rsidP="00957D37">
            <w:pPr>
              <w:spacing w:line="360" w:lineRule="auto"/>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程序</w:t>
            </w:r>
          </w:p>
        </w:tc>
      </w:tr>
      <w:tr w:rsidR="00F70B51" w14:paraId="4B178F8A"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3F009F97" w14:textId="1F19A0A2" w:rsidR="00F70B51" w:rsidRDefault="00F70B51" w:rsidP="00957D37">
            <w:pPr>
              <w:spacing w:line="360" w:lineRule="auto"/>
              <w:rPr>
                <w:rFonts w:ascii="宋体" w:hAnsi="宋体"/>
                <w:sz w:val="24"/>
                <w:szCs w:val="24"/>
              </w:rPr>
            </w:pPr>
            <w:proofErr w:type="spellStart"/>
            <w:r w:rsidRPr="00861BC0">
              <w:rPr>
                <w:sz w:val="24"/>
                <w:szCs w:val="24"/>
              </w:rPr>
              <w:t>ExtDefList</w:t>
            </w:r>
            <w:proofErr w:type="spellEnd"/>
          </w:p>
        </w:tc>
        <w:tc>
          <w:tcPr>
            <w:tcW w:w="3827" w:type="dxa"/>
          </w:tcPr>
          <w:p w14:paraId="15F74B7C" w14:textId="4B8BA4A8"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外部定义列表</w:t>
            </w:r>
          </w:p>
        </w:tc>
      </w:tr>
      <w:tr w:rsidR="00F70B51" w14:paraId="0BDB16EB"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61EA8383" w14:textId="24683F1E" w:rsidR="00F70B51" w:rsidRDefault="00F70B51" w:rsidP="00957D37">
            <w:pPr>
              <w:spacing w:line="360" w:lineRule="auto"/>
              <w:rPr>
                <w:rFonts w:ascii="宋体" w:hAnsi="宋体"/>
                <w:sz w:val="24"/>
                <w:szCs w:val="24"/>
              </w:rPr>
            </w:pPr>
            <w:proofErr w:type="spellStart"/>
            <w:r w:rsidRPr="00861BC0">
              <w:rPr>
                <w:sz w:val="24"/>
                <w:szCs w:val="24"/>
              </w:rPr>
              <w:t>ExtDef</w:t>
            </w:r>
            <w:proofErr w:type="spellEnd"/>
          </w:p>
        </w:tc>
        <w:tc>
          <w:tcPr>
            <w:tcW w:w="3827" w:type="dxa"/>
          </w:tcPr>
          <w:p w14:paraId="7CC42562" w14:textId="74BDB8A5"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外部定义</w:t>
            </w:r>
          </w:p>
        </w:tc>
      </w:tr>
      <w:tr w:rsidR="00F70B51" w14:paraId="2FCCDEE6"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F0AE1A7" w14:textId="6BBC5B9C" w:rsidR="00F70B51" w:rsidRDefault="00F70B51" w:rsidP="00957D37">
            <w:pPr>
              <w:spacing w:line="360" w:lineRule="auto"/>
              <w:rPr>
                <w:rFonts w:ascii="宋体" w:hAnsi="宋体"/>
                <w:sz w:val="24"/>
                <w:szCs w:val="24"/>
              </w:rPr>
            </w:pPr>
            <w:r w:rsidRPr="00861BC0">
              <w:rPr>
                <w:sz w:val="24"/>
                <w:szCs w:val="24"/>
              </w:rPr>
              <w:t>Specifier</w:t>
            </w:r>
          </w:p>
        </w:tc>
        <w:tc>
          <w:tcPr>
            <w:tcW w:w="3827" w:type="dxa"/>
          </w:tcPr>
          <w:p w14:paraId="0F7FAAEC" w14:textId="065A8EE3"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标识符</w:t>
            </w:r>
          </w:p>
        </w:tc>
      </w:tr>
      <w:tr w:rsidR="00F70B51" w14:paraId="6A326B49"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618FFC1D" w14:textId="18067E60" w:rsidR="00F70B51" w:rsidRDefault="00F70B51" w:rsidP="00957D37">
            <w:pPr>
              <w:spacing w:line="360" w:lineRule="auto"/>
              <w:rPr>
                <w:rFonts w:ascii="宋体" w:hAnsi="宋体"/>
                <w:sz w:val="24"/>
                <w:szCs w:val="24"/>
              </w:rPr>
            </w:pPr>
            <w:proofErr w:type="spellStart"/>
            <w:r w:rsidRPr="00861BC0">
              <w:rPr>
                <w:sz w:val="24"/>
                <w:szCs w:val="24"/>
              </w:rPr>
              <w:t>ExtDecList</w:t>
            </w:r>
            <w:proofErr w:type="spellEnd"/>
          </w:p>
        </w:tc>
        <w:tc>
          <w:tcPr>
            <w:tcW w:w="3827" w:type="dxa"/>
          </w:tcPr>
          <w:p w14:paraId="6BC7C737" w14:textId="7FFBB5D2"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外部声明列表</w:t>
            </w:r>
          </w:p>
        </w:tc>
      </w:tr>
      <w:tr w:rsidR="00F70B51" w14:paraId="0622A09E"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B4AB559" w14:textId="5D906A42" w:rsidR="00F70B51" w:rsidRDefault="00F70B51" w:rsidP="00957D37">
            <w:pPr>
              <w:spacing w:line="360" w:lineRule="auto"/>
              <w:rPr>
                <w:rFonts w:ascii="宋体" w:hAnsi="宋体"/>
                <w:sz w:val="24"/>
                <w:szCs w:val="24"/>
              </w:rPr>
            </w:pPr>
            <w:proofErr w:type="spellStart"/>
            <w:r w:rsidRPr="00861BC0">
              <w:rPr>
                <w:sz w:val="24"/>
                <w:szCs w:val="24"/>
              </w:rPr>
              <w:lastRenderedPageBreak/>
              <w:t>VarDec</w:t>
            </w:r>
            <w:proofErr w:type="spellEnd"/>
          </w:p>
        </w:tc>
        <w:tc>
          <w:tcPr>
            <w:tcW w:w="3827" w:type="dxa"/>
          </w:tcPr>
          <w:p w14:paraId="6C1BEB66" w14:textId="08BBB155"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变量声明</w:t>
            </w:r>
          </w:p>
        </w:tc>
      </w:tr>
      <w:tr w:rsidR="00F70B51" w14:paraId="6C928A18"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79788AE9" w14:textId="7603E384" w:rsidR="00F70B51" w:rsidRDefault="00F70B51" w:rsidP="00957D37">
            <w:pPr>
              <w:spacing w:line="360" w:lineRule="auto"/>
              <w:rPr>
                <w:rFonts w:ascii="宋体" w:hAnsi="宋体"/>
                <w:sz w:val="24"/>
                <w:szCs w:val="24"/>
              </w:rPr>
            </w:pPr>
            <w:proofErr w:type="spellStart"/>
            <w:r w:rsidRPr="00861BC0">
              <w:rPr>
                <w:sz w:val="24"/>
                <w:szCs w:val="24"/>
              </w:rPr>
              <w:t>FucDec</w:t>
            </w:r>
            <w:proofErr w:type="spellEnd"/>
          </w:p>
        </w:tc>
        <w:tc>
          <w:tcPr>
            <w:tcW w:w="3827" w:type="dxa"/>
          </w:tcPr>
          <w:p w14:paraId="207611B8" w14:textId="5B19948C"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函数声明</w:t>
            </w:r>
          </w:p>
        </w:tc>
      </w:tr>
      <w:tr w:rsidR="00F70B51" w14:paraId="2E5C8996"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4CC8BB25" w14:textId="5B1B16D4" w:rsidR="00F70B51" w:rsidRDefault="00F70B51" w:rsidP="00957D37">
            <w:pPr>
              <w:spacing w:line="360" w:lineRule="auto"/>
              <w:rPr>
                <w:rFonts w:ascii="宋体" w:hAnsi="宋体"/>
                <w:sz w:val="24"/>
                <w:szCs w:val="24"/>
              </w:rPr>
            </w:pPr>
            <w:proofErr w:type="spellStart"/>
            <w:r w:rsidRPr="00861BC0">
              <w:rPr>
                <w:sz w:val="24"/>
                <w:szCs w:val="24"/>
              </w:rPr>
              <w:t>VarList</w:t>
            </w:r>
            <w:proofErr w:type="spellEnd"/>
          </w:p>
        </w:tc>
        <w:tc>
          <w:tcPr>
            <w:tcW w:w="3827" w:type="dxa"/>
          </w:tcPr>
          <w:p w14:paraId="4BC0612B" w14:textId="0DFD769C"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变量列表</w:t>
            </w:r>
          </w:p>
        </w:tc>
      </w:tr>
      <w:tr w:rsidR="00F70B51" w14:paraId="64ECB82F"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11CFE964" w14:textId="7D6D993E" w:rsidR="00F70B51" w:rsidRDefault="00F70B51" w:rsidP="00957D37">
            <w:pPr>
              <w:spacing w:line="360" w:lineRule="auto"/>
              <w:rPr>
                <w:rFonts w:ascii="宋体" w:hAnsi="宋体"/>
                <w:sz w:val="24"/>
                <w:szCs w:val="24"/>
              </w:rPr>
            </w:pPr>
            <w:proofErr w:type="spellStart"/>
            <w:r w:rsidRPr="00861BC0">
              <w:rPr>
                <w:sz w:val="24"/>
                <w:szCs w:val="24"/>
              </w:rPr>
              <w:t>ParamDec</w:t>
            </w:r>
            <w:proofErr w:type="spellEnd"/>
          </w:p>
        </w:tc>
        <w:tc>
          <w:tcPr>
            <w:tcW w:w="3827" w:type="dxa"/>
          </w:tcPr>
          <w:p w14:paraId="70396536" w14:textId="4DC8C1D5"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参数声明（形参）</w:t>
            </w:r>
          </w:p>
        </w:tc>
      </w:tr>
      <w:tr w:rsidR="00F70B51" w14:paraId="75475CB2"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743B994B" w14:textId="2D7CD1EC" w:rsidR="00F70B51" w:rsidRPr="00861BC0" w:rsidRDefault="00F70B51" w:rsidP="00957D37">
            <w:pPr>
              <w:spacing w:line="360" w:lineRule="auto"/>
              <w:rPr>
                <w:sz w:val="24"/>
                <w:szCs w:val="24"/>
              </w:rPr>
            </w:pPr>
            <w:proofErr w:type="spellStart"/>
            <w:r w:rsidRPr="00861BC0">
              <w:rPr>
                <w:sz w:val="24"/>
                <w:szCs w:val="24"/>
              </w:rPr>
              <w:t>CompSt</w:t>
            </w:r>
            <w:proofErr w:type="spellEnd"/>
          </w:p>
        </w:tc>
        <w:tc>
          <w:tcPr>
            <w:tcW w:w="3827" w:type="dxa"/>
          </w:tcPr>
          <w:p w14:paraId="2D74CF74" w14:textId="1421CDF5"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复合语句</w:t>
            </w:r>
          </w:p>
        </w:tc>
      </w:tr>
      <w:tr w:rsidR="00F70B51" w14:paraId="14B8E29D"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0770CCC6" w14:textId="3A29E62B" w:rsidR="00F70B51" w:rsidRPr="00861BC0" w:rsidRDefault="00F70B51" w:rsidP="00957D37">
            <w:pPr>
              <w:spacing w:line="360" w:lineRule="auto"/>
              <w:rPr>
                <w:sz w:val="24"/>
                <w:szCs w:val="24"/>
              </w:rPr>
            </w:pPr>
            <w:proofErr w:type="spellStart"/>
            <w:r w:rsidRPr="00861BC0">
              <w:rPr>
                <w:sz w:val="24"/>
                <w:szCs w:val="24"/>
              </w:rPr>
              <w:t>StmList</w:t>
            </w:r>
            <w:proofErr w:type="spellEnd"/>
          </w:p>
        </w:tc>
        <w:tc>
          <w:tcPr>
            <w:tcW w:w="3827" w:type="dxa"/>
          </w:tcPr>
          <w:p w14:paraId="0D6C745E" w14:textId="14DE96A0"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语句列表</w:t>
            </w:r>
          </w:p>
        </w:tc>
      </w:tr>
      <w:tr w:rsidR="00F70B51" w14:paraId="38D4FC4E"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6CB7C5D8" w14:textId="18B6FD3F" w:rsidR="00F70B51" w:rsidRPr="00861BC0" w:rsidRDefault="00F70B51" w:rsidP="00957D37">
            <w:pPr>
              <w:spacing w:line="360" w:lineRule="auto"/>
              <w:rPr>
                <w:sz w:val="24"/>
                <w:szCs w:val="24"/>
              </w:rPr>
            </w:pPr>
            <w:proofErr w:type="spellStart"/>
            <w:r w:rsidRPr="00861BC0">
              <w:rPr>
                <w:sz w:val="24"/>
                <w:szCs w:val="24"/>
              </w:rPr>
              <w:t>Stmt</w:t>
            </w:r>
            <w:proofErr w:type="spellEnd"/>
          </w:p>
        </w:tc>
        <w:tc>
          <w:tcPr>
            <w:tcW w:w="3827" w:type="dxa"/>
          </w:tcPr>
          <w:p w14:paraId="612DE5C7" w14:textId="46F46284"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语句</w:t>
            </w:r>
          </w:p>
        </w:tc>
      </w:tr>
      <w:tr w:rsidR="00F70B51" w14:paraId="621A5EA2"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7620719D" w14:textId="2880F191" w:rsidR="00F70B51" w:rsidRPr="00861BC0" w:rsidRDefault="00F70B51" w:rsidP="00957D37">
            <w:pPr>
              <w:spacing w:line="360" w:lineRule="auto"/>
              <w:rPr>
                <w:sz w:val="24"/>
                <w:szCs w:val="24"/>
              </w:rPr>
            </w:pPr>
            <w:proofErr w:type="spellStart"/>
            <w:r w:rsidRPr="00861BC0">
              <w:rPr>
                <w:sz w:val="24"/>
                <w:szCs w:val="24"/>
              </w:rPr>
              <w:t>DefList</w:t>
            </w:r>
            <w:proofErr w:type="spellEnd"/>
          </w:p>
        </w:tc>
        <w:tc>
          <w:tcPr>
            <w:tcW w:w="3827" w:type="dxa"/>
          </w:tcPr>
          <w:p w14:paraId="55B37EF5" w14:textId="0ACEF525"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定义列表</w:t>
            </w:r>
          </w:p>
        </w:tc>
      </w:tr>
      <w:tr w:rsidR="00F70B51" w14:paraId="4FE0293E"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5F9242E8" w14:textId="696768F8" w:rsidR="00F70B51" w:rsidRPr="00861BC0" w:rsidRDefault="00F70B51" w:rsidP="00957D37">
            <w:pPr>
              <w:spacing w:line="360" w:lineRule="auto"/>
              <w:rPr>
                <w:sz w:val="24"/>
                <w:szCs w:val="24"/>
              </w:rPr>
            </w:pPr>
            <w:r w:rsidRPr="00861BC0">
              <w:rPr>
                <w:sz w:val="24"/>
                <w:szCs w:val="24"/>
              </w:rPr>
              <w:t>Dec</w:t>
            </w:r>
          </w:p>
        </w:tc>
        <w:tc>
          <w:tcPr>
            <w:tcW w:w="3827" w:type="dxa"/>
          </w:tcPr>
          <w:p w14:paraId="091D9B6C" w14:textId="0C5E0B78"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声明</w:t>
            </w:r>
          </w:p>
        </w:tc>
      </w:tr>
      <w:tr w:rsidR="00F70B51" w14:paraId="37449DD0"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333BF5B6" w14:textId="0B4674B7" w:rsidR="00F70B51" w:rsidRPr="00861BC0" w:rsidRDefault="00F70B51" w:rsidP="00957D37">
            <w:pPr>
              <w:spacing w:line="360" w:lineRule="auto"/>
              <w:rPr>
                <w:sz w:val="24"/>
                <w:szCs w:val="24"/>
              </w:rPr>
            </w:pPr>
            <w:r w:rsidRPr="00861BC0">
              <w:rPr>
                <w:sz w:val="24"/>
                <w:szCs w:val="24"/>
              </w:rPr>
              <w:t>Exp</w:t>
            </w:r>
          </w:p>
        </w:tc>
        <w:tc>
          <w:tcPr>
            <w:tcW w:w="3827" w:type="dxa"/>
          </w:tcPr>
          <w:p w14:paraId="1E4E2741" w14:textId="1D253C92"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表达式</w:t>
            </w:r>
          </w:p>
        </w:tc>
      </w:tr>
      <w:tr w:rsidR="00F70B51" w14:paraId="3300ACA8" w14:textId="77777777" w:rsidTr="007F4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tcPr>
          <w:p w14:paraId="2ABF2B8A" w14:textId="1695F087" w:rsidR="00F70B51" w:rsidRPr="00861BC0" w:rsidRDefault="00F70B51" w:rsidP="00957D37">
            <w:pPr>
              <w:spacing w:line="360" w:lineRule="auto"/>
              <w:rPr>
                <w:sz w:val="24"/>
                <w:szCs w:val="24"/>
              </w:rPr>
            </w:pPr>
            <w:proofErr w:type="spellStart"/>
            <w:r>
              <w:rPr>
                <w:rFonts w:hint="eastAsia"/>
                <w:sz w:val="24"/>
                <w:szCs w:val="24"/>
              </w:rPr>
              <w:t>Arr</w:t>
            </w:r>
            <w:r>
              <w:rPr>
                <w:sz w:val="24"/>
                <w:szCs w:val="24"/>
              </w:rPr>
              <w:t>Var</w:t>
            </w:r>
            <w:proofErr w:type="spellEnd"/>
          </w:p>
        </w:tc>
        <w:tc>
          <w:tcPr>
            <w:tcW w:w="3827" w:type="dxa"/>
          </w:tcPr>
          <w:p w14:paraId="02F603E9" w14:textId="0AA048E0" w:rsidR="00F70B51" w:rsidRDefault="00F70B51" w:rsidP="00957D37">
            <w:pPr>
              <w:spacing w:line="360" w:lineRule="auto"/>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Pr>
                <w:rFonts w:ascii="宋体" w:hAnsi="宋体" w:hint="eastAsia"/>
                <w:sz w:val="24"/>
                <w:szCs w:val="24"/>
              </w:rPr>
              <w:t>数组变量</w:t>
            </w:r>
          </w:p>
        </w:tc>
      </w:tr>
      <w:tr w:rsidR="00F70B51" w14:paraId="137ECC45" w14:textId="77777777" w:rsidTr="007F4875">
        <w:trPr>
          <w:jc w:val="center"/>
        </w:trPr>
        <w:tc>
          <w:tcPr>
            <w:cnfStyle w:val="001000000000" w:firstRow="0" w:lastRow="0" w:firstColumn="1" w:lastColumn="0" w:oddVBand="0" w:evenVBand="0" w:oddHBand="0" w:evenHBand="0" w:firstRowFirstColumn="0" w:firstRowLastColumn="0" w:lastRowFirstColumn="0" w:lastRowLastColumn="0"/>
            <w:tcW w:w="3539" w:type="dxa"/>
          </w:tcPr>
          <w:p w14:paraId="2E010E97" w14:textId="693EB81F" w:rsidR="00F70B51" w:rsidRPr="00861BC0" w:rsidRDefault="00F70B51" w:rsidP="00957D37">
            <w:pPr>
              <w:spacing w:line="360" w:lineRule="auto"/>
              <w:rPr>
                <w:sz w:val="24"/>
                <w:szCs w:val="24"/>
              </w:rPr>
            </w:pPr>
            <w:proofErr w:type="spellStart"/>
            <w:r>
              <w:rPr>
                <w:rFonts w:hint="eastAsia"/>
                <w:sz w:val="24"/>
                <w:szCs w:val="24"/>
              </w:rPr>
              <w:t>A</w:t>
            </w:r>
            <w:r>
              <w:rPr>
                <w:sz w:val="24"/>
                <w:szCs w:val="24"/>
              </w:rPr>
              <w:t>rgs</w:t>
            </w:r>
            <w:proofErr w:type="spellEnd"/>
          </w:p>
        </w:tc>
        <w:tc>
          <w:tcPr>
            <w:tcW w:w="3827" w:type="dxa"/>
          </w:tcPr>
          <w:p w14:paraId="799991E4" w14:textId="479CD94B" w:rsidR="00F70B51" w:rsidRDefault="00F70B51" w:rsidP="00957D37">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Pr>
                <w:rFonts w:ascii="宋体" w:hAnsi="宋体" w:hint="eastAsia"/>
                <w:sz w:val="24"/>
                <w:szCs w:val="24"/>
              </w:rPr>
              <w:t>实参</w:t>
            </w:r>
          </w:p>
        </w:tc>
      </w:tr>
    </w:tbl>
    <w:p w14:paraId="7AC7F277" w14:textId="77777777" w:rsidR="00F70B51" w:rsidRPr="00957D37" w:rsidRDefault="00F70B51" w:rsidP="00957D37">
      <w:pPr>
        <w:spacing w:line="360" w:lineRule="auto"/>
        <w:rPr>
          <w:rFonts w:ascii="宋体" w:hAnsi="宋体"/>
          <w:sz w:val="24"/>
          <w:szCs w:val="24"/>
        </w:rPr>
      </w:pPr>
    </w:p>
    <w:p w14:paraId="5098B0C7" w14:textId="0CC2995D" w:rsidR="007F4875" w:rsidRPr="007F4875" w:rsidRDefault="00553AC1" w:rsidP="007F4875">
      <w:pPr>
        <w:pStyle w:val="2"/>
        <w:spacing w:beforeLines="50" w:before="156" w:afterLines="50" w:after="156" w:line="360" w:lineRule="auto"/>
        <w:rPr>
          <w:rFonts w:ascii="黑体" w:hAnsi="黑体"/>
          <w:sz w:val="28"/>
          <w:szCs w:val="28"/>
        </w:rPr>
      </w:pPr>
      <w:bookmarkStart w:id="12" w:name="_Toc125151336"/>
      <w:r w:rsidRPr="00041DB4">
        <w:rPr>
          <w:rFonts w:ascii="黑体" w:hAnsi="黑体" w:hint="eastAsia"/>
          <w:sz w:val="28"/>
          <w:szCs w:val="28"/>
        </w:rPr>
        <w:t>2.3 符号表结构</w:t>
      </w:r>
      <w:r w:rsidR="0090773E" w:rsidRPr="00041DB4">
        <w:rPr>
          <w:rFonts w:ascii="黑体" w:hAnsi="黑体" w:hint="eastAsia"/>
          <w:sz w:val="28"/>
          <w:szCs w:val="28"/>
        </w:rPr>
        <w:t>定义</w:t>
      </w:r>
      <w:bookmarkEnd w:id="12"/>
    </w:p>
    <w:p w14:paraId="46358B53" w14:textId="7D3F8339" w:rsidR="007F4875" w:rsidRPr="007F4875" w:rsidRDefault="007F4875" w:rsidP="007F4875">
      <w:pPr>
        <w:spacing w:beforeLines="100" w:before="312"/>
        <w:jc w:val="center"/>
        <w:rPr>
          <w:rFonts w:ascii="宋体" w:hAnsi="宋体"/>
          <w:szCs w:val="21"/>
        </w:rPr>
      </w:pPr>
      <w:r w:rsidRPr="007F4875">
        <w:rPr>
          <w:rFonts w:ascii="宋体" w:hAnsi="宋体" w:hint="eastAsia"/>
          <w:szCs w:val="21"/>
        </w:rPr>
        <w:t>表2</w:t>
      </w:r>
      <w:r w:rsidRPr="007F4875">
        <w:rPr>
          <w:rFonts w:ascii="宋体" w:hAnsi="宋体"/>
          <w:szCs w:val="21"/>
        </w:rPr>
        <w:t xml:space="preserve">-2 </w:t>
      </w:r>
      <w:r w:rsidRPr="007F4875">
        <w:rPr>
          <w:rFonts w:ascii="宋体" w:hAnsi="宋体" w:hint="eastAsia"/>
          <w:szCs w:val="21"/>
        </w:rPr>
        <w:t>符号表结构</w:t>
      </w:r>
    </w:p>
    <w:tbl>
      <w:tblPr>
        <w:tblStyle w:val="11"/>
        <w:tblW w:w="8931" w:type="dxa"/>
        <w:jc w:val="center"/>
        <w:tblLook w:val="04A0" w:firstRow="1" w:lastRow="0" w:firstColumn="1" w:lastColumn="0" w:noHBand="0" w:noVBand="1"/>
      </w:tblPr>
      <w:tblGrid>
        <w:gridCol w:w="1555"/>
        <w:gridCol w:w="1984"/>
        <w:gridCol w:w="1843"/>
        <w:gridCol w:w="1701"/>
        <w:gridCol w:w="1848"/>
      </w:tblGrid>
      <w:tr w:rsidR="00F70B51" w14:paraId="2D4260C9" w14:textId="77777777" w:rsidTr="007F4875">
        <w:trPr>
          <w:cnfStyle w:val="100000000000" w:firstRow="1" w:lastRow="0" w:firstColumn="0" w:lastColumn="0" w:oddVBand="0" w:evenVBand="0" w:oddHBand="0"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E5B73D9" w14:textId="17B6AF23" w:rsidR="00F70B51" w:rsidRDefault="00F70B51" w:rsidP="00FA3BEC">
            <w:pPr>
              <w:jc w:val="center"/>
            </w:pPr>
            <w:r>
              <w:rPr>
                <w:rFonts w:hint="eastAsia"/>
              </w:rPr>
              <w:t>符号名</w:t>
            </w:r>
          </w:p>
        </w:tc>
        <w:tc>
          <w:tcPr>
            <w:tcW w:w="1984" w:type="dxa"/>
            <w:vAlign w:val="center"/>
          </w:tcPr>
          <w:p w14:paraId="257829DE" w14:textId="2F918E00" w:rsidR="00F70B51" w:rsidRDefault="00FA3BEC" w:rsidP="00FA3BEC">
            <w:pPr>
              <w:jc w:val="center"/>
              <w:cnfStyle w:val="100000000000" w:firstRow="1" w:lastRow="0" w:firstColumn="0" w:lastColumn="0" w:oddVBand="0" w:evenVBand="0" w:oddHBand="0" w:evenHBand="0" w:firstRowFirstColumn="0" w:firstRowLastColumn="0" w:lastRowFirstColumn="0" w:lastRowLastColumn="0"/>
            </w:pPr>
            <w:r>
              <w:rPr>
                <w:rFonts w:hint="eastAsia"/>
              </w:rPr>
              <w:t>别名</w:t>
            </w:r>
          </w:p>
        </w:tc>
        <w:tc>
          <w:tcPr>
            <w:tcW w:w="1843" w:type="dxa"/>
            <w:vAlign w:val="center"/>
          </w:tcPr>
          <w:p w14:paraId="0DEB01EB" w14:textId="7EFE63EA" w:rsidR="00F70B51" w:rsidRDefault="00FA3BEC" w:rsidP="00FA3BEC">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vAlign w:val="center"/>
          </w:tcPr>
          <w:p w14:paraId="0BB546CD" w14:textId="71A502FE" w:rsidR="00F70B51" w:rsidRDefault="00FA3BEC" w:rsidP="00FA3BEC">
            <w:pPr>
              <w:jc w:val="center"/>
              <w:cnfStyle w:val="100000000000" w:firstRow="1" w:lastRow="0" w:firstColumn="0" w:lastColumn="0" w:oddVBand="0" w:evenVBand="0" w:oddHBand="0" w:evenHBand="0" w:firstRowFirstColumn="0" w:firstRowLastColumn="0" w:lastRowFirstColumn="0" w:lastRowLastColumn="0"/>
            </w:pPr>
            <w:r>
              <w:rPr>
                <w:rFonts w:hint="eastAsia"/>
              </w:rPr>
              <w:t>种类</w:t>
            </w:r>
          </w:p>
        </w:tc>
        <w:tc>
          <w:tcPr>
            <w:tcW w:w="1848" w:type="dxa"/>
            <w:vAlign w:val="center"/>
          </w:tcPr>
          <w:p w14:paraId="4469E351" w14:textId="1EF9EB3E" w:rsidR="00F70B51" w:rsidRDefault="00FA3BEC" w:rsidP="00FA3BEC">
            <w:pPr>
              <w:jc w:val="center"/>
              <w:cnfStyle w:val="100000000000" w:firstRow="1" w:lastRow="0" w:firstColumn="0" w:lastColumn="0" w:oddVBand="0" w:evenVBand="0" w:oddHBand="0" w:evenHBand="0" w:firstRowFirstColumn="0" w:firstRowLastColumn="0" w:lastRowFirstColumn="0" w:lastRowLastColumn="0"/>
            </w:pPr>
            <w:r>
              <w:rPr>
                <w:rFonts w:hint="eastAsia"/>
              </w:rPr>
              <w:t>其他信息</w:t>
            </w:r>
          </w:p>
        </w:tc>
      </w:tr>
      <w:tr w:rsidR="00F70B51" w14:paraId="2F7AF307" w14:textId="77777777" w:rsidTr="007F4875">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555" w:type="dxa"/>
          </w:tcPr>
          <w:p w14:paraId="6687C7FF" w14:textId="77777777" w:rsidR="00F70B51" w:rsidRDefault="00F70B51" w:rsidP="00F70B51"/>
        </w:tc>
        <w:tc>
          <w:tcPr>
            <w:tcW w:w="1984" w:type="dxa"/>
          </w:tcPr>
          <w:p w14:paraId="02107EB2" w14:textId="77777777" w:rsidR="00F70B51" w:rsidRDefault="00F70B51" w:rsidP="00F70B51">
            <w:pPr>
              <w:cnfStyle w:val="000000100000" w:firstRow="0" w:lastRow="0" w:firstColumn="0" w:lastColumn="0" w:oddVBand="0" w:evenVBand="0" w:oddHBand="1" w:evenHBand="0" w:firstRowFirstColumn="0" w:firstRowLastColumn="0" w:lastRowFirstColumn="0" w:lastRowLastColumn="0"/>
            </w:pPr>
          </w:p>
        </w:tc>
        <w:tc>
          <w:tcPr>
            <w:tcW w:w="1843" w:type="dxa"/>
          </w:tcPr>
          <w:p w14:paraId="4DD92C35" w14:textId="77777777" w:rsidR="00F70B51" w:rsidRDefault="00F70B51" w:rsidP="00F70B51">
            <w:pPr>
              <w:cnfStyle w:val="000000100000" w:firstRow="0" w:lastRow="0" w:firstColumn="0" w:lastColumn="0" w:oddVBand="0" w:evenVBand="0" w:oddHBand="1" w:evenHBand="0" w:firstRowFirstColumn="0" w:firstRowLastColumn="0" w:lastRowFirstColumn="0" w:lastRowLastColumn="0"/>
            </w:pPr>
          </w:p>
        </w:tc>
        <w:tc>
          <w:tcPr>
            <w:tcW w:w="1701" w:type="dxa"/>
          </w:tcPr>
          <w:p w14:paraId="1F81DA47" w14:textId="77777777" w:rsidR="00F70B51" w:rsidRDefault="00F70B51" w:rsidP="00F70B51">
            <w:pPr>
              <w:cnfStyle w:val="000000100000" w:firstRow="0" w:lastRow="0" w:firstColumn="0" w:lastColumn="0" w:oddVBand="0" w:evenVBand="0" w:oddHBand="1" w:evenHBand="0" w:firstRowFirstColumn="0" w:firstRowLastColumn="0" w:lastRowFirstColumn="0" w:lastRowLastColumn="0"/>
            </w:pPr>
          </w:p>
        </w:tc>
        <w:tc>
          <w:tcPr>
            <w:tcW w:w="1848" w:type="dxa"/>
          </w:tcPr>
          <w:p w14:paraId="539FAB49" w14:textId="77777777" w:rsidR="00F70B51" w:rsidRDefault="00F70B51" w:rsidP="00F70B51">
            <w:pPr>
              <w:cnfStyle w:val="000000100000" w:firstRow="0" w:lastRow="0" w:firstColumn="0" w:lastColumn="0" w:oddVBand="0" w:evenVBand="0" w:oddHBand="1" w:evenHBand="0" w:firstRowFirstColumn="0" w:firstRowLastColumn="0" w:lastRowFirstColumn="0" w:lastRowLastColumn="0"/>
            </w:pPr>
          </w:p>
        </w:tc>
      </w:tr>
    </w:tbl>
    <w:p w14:paraId="661E0240" w14:textId="0C14337B" w:rsidR="00F70B51" w:rsidRPr="00FA3BEC" w:rsidRDefault="00FA3BEC" w:rsidP="00FA3BEC">
      <w:pPr>
        <w:spacing w:beforeLines="50" w:before="156" w:line="360" w:lineRule="auto"/>
        <w:rPr>
          <w:sz w:val="24"/>
          <w:szCs w:val="24"/>
        </w:rPr>
      </w:pPr>
      <w:r w:rsidRPr="00FA3BEC">
        <w:rPr>
          <w:rFonts w:hint="eastAsia"/>
          <w:sz w:val="24"/>
          <w:szCs w:val="24"/>
        </w:rPr>
        <w:t>在其他信息中有指向下一层的指针</w:t>
      </w:r>
      <w:r>
        <w:rPr>
          <w:rFonts w:hint="eastAsia"/>
          <w:sz w:val="24"/>
          <w:szCs w:val="24"/>
        </w:rPr>
        <w:t>，函数形参数，函数和数组所占空间大小、数组的维度等信息。</w:t>
      </w:r>
    </w:p>
    <w:p w14:paraId="59C24214" w14:textId="363F2F3B" w:rsidR="00553AC1" w:rsidRDefault="00553AC1" w:rsidP="00041DB4">
      <w:pPr>
        <w:pStyle w:val="2"/>
        <w:spacing w:beforeLines="50" w:before="156" w:afterLines="50" w:after="156" w:line="360" w:lineRule="auto"/>
        <w:rPr>
          <w:rFonts w:ascii="黑体" w:hAnsi="黑体"/>
          <w:sz w:val="28"/>
          <w:szCs w:val="28"/>
        </w:rPr>
      </w:pPr>
      <w:bookmarkStart w:id="13" w:name="_Toc125151337"/>
      <w:r w:rsidRPr="00041DB4">
        <w:rPr>
          <w:rFonts w:ascii="黑体" w:hAnsi="黑体" w:hint="eastAsia"/>
          <w:sz w:val="28"/>
          <w:szCs w:val="28"/>
        </w:rPr>
        <w:t>2.</w:t>
      </w:r>
      <w:r w:rsidR="00B806A6" w:rsidRPr="00041DB4">
        <w:rPr>
          <w:rFonts w:ascii="黑体" w:hAnsi="黑体" w:hint="eastAsia"/>
          <w:sz w:val="28"/>
          <w:szCs w:val="28"/>
        </w:rPr>
        <w:t>4</w:t>
      </w:r>
      <w:r w:rsidRPr="00041DB4">
        <w:rPr>
          <w:rFonts w:ascii="黑体" w:hAnsi="黑体" w:hint="eastAsia"/>
          <w:sz w:val="28"/>
          <w:szCs w:val="28"/>
        </w:rPr>
        <w:t xml:space="preserve"> </w:t>
      </w:r>
      <w:r w:rsidR="00B806A6" w:rsidRPr="00041DB4">
        <w:rPr>
          <w:rFonts w:ascii="黑体" w:hAnsi="黑体" w:hint="eastAsia"/>
          <w:sz w:val="28"/>
          <w:szCs w:val="28"/>
        </w:rPr>
        <w:t>错误类型码</w:t>
      </w:r>
      <w:r w:rsidR="0090773E" w:rsidRPr="00041DB4">
        <w:rPr>
          <w:rFonts w:ascii="黑体" w:hAnsi="黑体" w:hint="eastAsia"/>
          <w:sz w:val="28"/>
          <w:szCs w:val="28"/>
        </w:rPr>
        <w:t>定义</w:t>
      </w:r>
      <w:bookmarkEnd w:id="13"/>
    </w:p>
    <w:p w14:paraId="3103B0CB" w14:textId="655C6C56" w:rsidR="00FA3BEC" w:rsidRDefault="00FA3BEC" w:rsidP="00FA3BEC">
      <w:pPr>
        <w:spacing w:line="360" w:lineRule="auto"/>
        <w:rPr>
          <w:sz w:val="24"/>
          <w:szCs w:val="24"/>
        </w:rPr>
      </w:pPr>
      <w:r>
        <w:rPr>
          <w:rFonts w:hint="eastAsia"/>
          <w:sz w:val="24"/>
          <w:szCs w:val="24"/>
        </w:rPr>
        <w:t>定义了许多错误，但是没有定义错误类型码：</w:t>
      </w:r>
    </w:p>
    <w:p w14:paraId="618DCA2E"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sidRPr="00FA3BEC">
        <w:rPr>
          <w:rFonts w:hint="eastAsia"/>
          <w:sz w:val="24"/>
          <w:szCs w:val="24"/>
        </w:rPr>
        <w:t>）使用未定义的变量；</w:t>
      </w:r>
    </w:p>
    <w:p w14:paraId="17924378"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2</w:t>
      </w:r>
      <w:r w:rsidRPr="00FA3BEC">
        <w:rPr>
          <w:rFonts w:hint="eastAsia"/>
          <w:sz w:val="24"/>
          <w:szCs w:val="24"/>
        </w:rPr>
        <w:t>）调用未定义或未声明的函数；</w:t>
      </w:r>
    </w:p>
    <w:p w14:paraId="613316A0" w14:textId="22652788"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3</w:t>
      </w:r>
      <w:r w:rsidRPr="00FA3BEC">
        <w:rPr>
          <w:rFonts w:hint="eastAsia"/>
          <w:sz w:val="24"/>
          <w:szCs w:val="24"/>
        </w:rPr>
        <w:t>）在同一作用域，名称的重复定义（如变量名、函数名、结构类型名以及结构体成员名等）。为更清楚说明语义错误，这里也可以拆分成几种类型的错误，如变量重复定义、函数重复定义等；</w:t>
      </w:r>
    </w:p>
    <w:p w14:paraId="7FF7F5A0"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4</w:t>
      </w:r>
      <w:r w:rsidRPr="00FA3BEC">
        <w:rPr>
          <w:rFonts w:hint="eastAsia"/>
          <w:sz w:val="24"/>
          <w:szCs w:val="24"/>
        </w:rPr>
        <w:t>）对非函数</w:t>
      </w:r>
      <w:proofErr w:type="gramStart"/>
      <w:r w:rsidRPr="00FA3BEC">
        <w:rPr>
          <w:rFonts w:hint="eastAsia"/>
          <w:sz w:val="24"/>
          <w:szCs w:val="24"/>
        </w:rPr>
        <w:t>名采用</w:t>
      </w:r>
      <w:proofErr w:type="gramEnd"/>
      <w:r w:rsidRPr="00FA3BEC">
        <w:rPr>
          <w:rFonts w:hint="eastAsia"/>
          <w:sz w:val="24"/>
          <w:szCs w:val="24"/>
        </w:rPr>
        <w:t>函数调用形式；</w:t>
      </w:r>
    </w:p>
    <w:p w14:paraId="669704D7" w14:textId="77777777" w:rsidR="00FA3BEC" w:rsidRPr="00FA3BEC" w:rsidRDefault="00FA3BEC" w:rsidP="00FA3BEC">
      <w:pPr>
        <w:spacing w:line="360" w:lineRule="auto"/>
        <w:rPr>
          <w:sz w:val="24"/>
          <w:szCs w:val="24"/>
        </w:rPr>
      </w:pPr>
      <w:r w:rsidRPr="00FA3BEC">
        <w:rPr>
          <w:rFonts w:hint="eastAsia"/>
          <w:sz w:val="24"/>
          <w:szCs w:val="24"/>
        </w:rPr>
        <w:lastRenderedPageBreak/>
        <w:t>（</w:t>
      </w:r>
      <w:r w:rsidRPr="00FA3BEC">
        <w:rPr>
          <w:rFonts w:hint="eastAsia"/>
          <w:sz w:val="24"/>
          <w:szCs w:val="24"/>
        </w:rPr>
        <w:t>5</w:t>
      </w:r>
      <w:r w:rsidRPr="00FA3BEC">
        <w:rPr>
          <w:rFonts w:hint="eastAsia"/>
          <w:sz w:val="24"/>
          <w:szCs w:val="24"/>
        </w:rPr>
        <w:t>）对函数</w:t>
      </w:r>
      <w:proofErr w:type="gramStart"/>
      <w:r w:rsidRPr="00FA3BEC">
        <w:rPr>
          <w:rFonts w:hint="eastAsia"/>
          <w:sz w:val="24"/>
          <w:szCs w:val="24"/>
        </w:rPr>
        <w:t>名采用</w:t>
      </w:r>
      <w:proofErr w:type="gramEnd"/>
      <w:r w:rsidRPr="00FA3BEC">
        <w:rPr>
          <w:rFonts w:hint="eastAsia"/>
          <w:sz w:val="24"/>
          <w:szCs w:val="24"/>
        </w:rPr>
        <w:t>非函数调用形式访问；</w:t>
      </w:r>
    </w:p>
    <w:p w14:paraId="4AA1A6EA"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6</w:t>
      </w:r>
      <w:r w:rsidRPr="00FA3BEC">
        <w:rPr>
          <w:rFonts w:hint="eastAsia"/>
          <w:sz w:val="24"/>
          <w:szCs w:val="24"/>
        </w:rPr>
        <w:t>）函数调用时参数个数不匹配，如实参表达式个数太多、或实参表达式个数太少；</w:t>
      </w:r>
    </w:p>
    <w:p w14:paraId="368D2DAF"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7</w:t>
      </w:r>
      <w:r w:rsidRPr="00FA3BEC">
        <w:rPr>
          <w:rFonts w:hint="eastAsia"/>
          <w:sz w:val="24"/>
          <w:szCs w:val="24"/>
        </w:rPr>
        <w:t>）函数调用时实参和形参类型不匹配；</w:t>
      </w:r>
    </w:p>
    <w:p w14:paraId="611E61C6"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8</w:t>
      </w:r>
      <w:r w:rsidRPr="00FA3BEC">
        <w:rPr>
          <w:rFonts w:hint="eastAsia"/>
          <w:sz w:val="24"/>
          <w:szCs w:val="24"/>
        </w:rPr>
        <w:t>）对非数组变量采用下标变量的形式访问；</w:t>
      </w:r>
    </w:p>
    <w:p w14:paraId="6599C28B" w14:textId="77777777"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9</w:t>
      </w:r>
      <w:r w:rsidRPr="00FA3BEC">
        <w:rPr>
          <w:rFonts w:hint="eastAsia"/>
          <w:sz w:val="24"/>
          <w:szCs w:val="24"/>
        </w:rPr>
        <w:t>）数组变量的下标不是整型表达式；</w:t>
      </w:r>
    </w:p>
    <w:p w14:paraId="2CD200D7" w14:textId="4364ACCA"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0</w:t>
      </w:r>
      <w:r w:rsidRPr="00FA3BEC">
        <w:rPr>
          <w:rFonts w:hint="eastAsia"/>
          <w:sz w:val="24"/>
          <w:szCs w:val="24"/>
        </w:rPr>
        <w:t>）赋值号左边</w:t>
      </w:r>
      <w:proofErr w:type="gramStart"/>
      <w:r w:rsidRPr="00FA3BEC">
        <w:rPr>
          <w:rFonts w:hint="eastAsia"/>
          <w:sz w:val="24"/>
          <w:szCs w:val="24"/>
        </w:rPr>
        <w:t>不是左值表达式</w:t>
      </w:r>
      <w:proofErr w:type="gramEnd"/>
      <w:r w:rsidRPr="00FA3BEC">
        <w:rPr>
          <w:rFonts w:hint="eastAsia"/>
          <w:sz w:val="24"/>
          <w:szCs w:val="24"/>
        </w:rPr>
        <w:t>；</w:t>
      </w:r>
    </w:p>
    <w:p w14:paraId="0F770E80" w14:textId="70D0F1D8"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1</w:t>
      </w:r>
      <w:r w:rsidRPr="00FA3BEC">
        <w:rPr>
          <w:rFonts w:hint="eastAsia"/>
          <w:sz w:val="24"/>
          <w:szCs w:val="24"/>
        </w:rPr>
        <w:t>）对</w:t>
      </w:r>
      <w:proofErr w:type="gramStart"/>
      <w:r w:rsidRPr="00FA3BEC">
        <w:rPr>
          <w:rFonts w:hint="eastAsia"/>
          <w:sz w:val="24"/>
          <w:szCs w:val="24"/>
        </w:rPr>
        <w:t>非左值</w:t>
      </w:r>
      <w:proofErr w:type="gramEnd"/>
      <w:r w:rsidRPr="00FA3BEC">
        <w:rPr>
          <w:rFonts w:hint="eastAsia"/>
          <w:sz w:val="24"/>
          <w:szCs w:val="24"/>
        </w:rPr>
        <w:t>表达式进行自增、自减运算；</w:t>
      </w:r>
    </w:p>
    <w:p w14:paraId="2F7846EA" w14:textId="57E121A6"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2</w:t>
      </w:r>
      <w:r w:rsidRPr="00FA3BEC">
        <w:rPr>
          <w:rFonts w:hint="eastAsia"/>
          <w:sz w:val="24"/>
          <w:szCs w:val="24"/>
        </w:rPr>
        <w:t>）类型不匹配。</w:t>
      </w:r>
      <w:r>
        <w:rPr>
          <w:rFonts w:hint="eastAsia"/>
          <w:sz w:val="24"/>
          <w:szCs w:val="24"/>
        </w:rPr>
        <w:t>强类型，不同类型的变量在一起运算就</w:t>
      </w:r>
      <w:proofErr w:type="gramStart"/>
      <w:r>
        <w:rPr>
          <w:rFonts w:hint="eastAsia"/>
          <w:sz w:val="24"/>
          <w:szCs w:val="24"/>
        </w:rPr>
        <w:t>会类型</w:t>
      </w:r>
      <w:proofErr w:type="gramEnd"/>
      <w:r>
        <w:rPr>
          <w:rFonts w:hint="eastAsia"/>
          <w:sz w:val="24"/>
          <w:szCs w:val="24"/>
        </w:rPr>
        <w:t>不匹配。</w:t>
      </w:r>
      <w:r w:rsidRPr="00FA3BEC">
        <w:rPr>
          <w:rFonts w:hint="eastAsia"/>
          <w:sz w:val="24"/>
          <w:szCs w:val="24"/>
        </w:rPr>
        <w:t xml:space="preserve"> </w:t>
      </w:r>
    </w:p>
    <w:p w14:paraId="4B23D319" w14:textId="67D5DD57" w:rsid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3</w:t>
      </w:r>
      <w:r w:rsidRPr="00FA3BEC">
        <w:rPr>
          <w:rFonts w:hint="eastAsia"/>
          <w:sz w:val="24"/>
          <w:szCs w:val="24"/>
        </w:rPr>
        <w:t>）函数返回</w:t>
      </w:r>
      <w:proofErr w:type="gramStart"/>
      <w:r w:rsidRPr="00FA3BEC">
        <w:rPr>
          <w:rFonts w:hint="eastAsia"/>
          <w:sz w:val="24"/>
          <w:szCs w:val="24"/>
        </w:rPr>
        <w:t>值类型</w:t>
      </w:r>
      <w:proofErr w:type="gramEnd"/>
      <w:r w:rsidRPr="00FA3BEC">
        <w:rPr>
          <w:rFonts w:hint="eastAsia"/>
          <w:sz w:val="24"/>
          <w:szCs w:val="24"/>
        </w:rPr>
        <w:t>与函数定义的返回</w:t>
      </w:r>
      <w:proofErr w:type="gramStart"/>
      <w:r w:rsidRPr="00FA3BEC">
        <w:rPr>
          <w:rFonts w:hint="eastAsia"/>
          <w:sz w:val="24"/>
          <w:szCs w:val="24"/>
        </w:rPr>
        <w:t>值类型</w:t>
      </w:r>
      <w:proofErr w:type="gramEnd"/>
      <w:r w:rsidRPr="00FA3BEC">
        <w:rPr>
          <w:rFonts w:hint="eastAsia"/>
          <w:sz w:val="24"/>
          <w:szCs w:val="24"/>
        </w:rPr>
        <w:t>不匹配；</w:t>
      </w:r>
    </w:p>
    <w:p w14:paraId="41E14459" w14:textId="1DA0712B"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4</w:t>
      </w:r>
      <w:r w:rsidRPr="00FA3BEC">
        <w:rPr>
          <w:rFonts w:hint="eastAsia"/>
          <w:sz w:val="24"/>
          <w:szCs w:val="24"/>
        </w:rPr>
        <w:t>）</w:t>
      </w:r>
      <w:r w:rsidRPr="00FA3BEC">
        <w:rPr>
          <w:rFonts w:hint="eastAsia"/>
          <w:sz w:val="24"/>
          <w:szCs w:val="24"/>
        </w:rPr>
        <w:t>break</w:t>
      </w:r>
      <w:r w:rsidRPr="00FA3BEC">
        <w:rPr>
          <w:rFonts w:hint="eastAsia"/>
          <w:sz w:val="24"/>
          <w:szCs w:val="24"/>
        </w:rPr>
        <w:t>语句不在循环语句或</w:t>
      </w:r>
      <w:r w:rsidRPr="00FA3BEC">
        <w:rPr>
          <w:rFonts w:hint="eastAsia"/>
          <w:sz w:val="24"/>
          <w:szCs w:val="24"/>
        </w:rPr>
        <w:t>switch</w:t>
      </w:r>
      <w:r w:rsidRPr="00FA3BEC">
        <w:rPr>
          <w:rFonts w:hint="eastAsia"/>
          <w:sz w:val="24"/>
          <w:szCs w:val="24"/>
        </w:rPr>
        <w:t>语句中；</w:t>
      </w:r>
    </w:p>
    <w:p w14:paraId="7A07E1C5" w14:textId="50EB1818" w:rsidR="00FA3BEC" w:rsidRPr="00FA3BEC" w:rsidRDefault="00FA3BEC" w:rsidP="00FA3BEC">
      <w:pPr>
        <w:spacing w:line="360" w:lineRule="auto"/>
        <w:rPr>
          <w:sz w:val="24"/>
          <w:szCs w:val="24"/>
        </w:rPr>
      </w:pPr>
      <w:r w:rsidRPr="00FA3BEC">
        <w:rPr>
          <w:rFonts w:hint="eastAsia"/>
          <w:sz w:val="24"/>
          <w:szCs w:val="24"/>
        </w:rPr>
        <w:t>（</w:t>
      </w:r>
      <w:r w:rsidRPr="00FA3BEC">
        <w:rPr>
          <w:rFonts w:hint="eastAsia"/>
          <w:sz w:val="24"/>
          <w:szCs w:val="24"/>
        </w:rPr>
        <w:t>1</w:t>
      </w:r>
      <w:r>
        <w:rPr>
          <w:sz w:val="24"/>
          <w:szCs w:val="24"/>
        </w:rPr>
        <w:t>5</w:t>
      </w:r>
      <w:r w:rsidRPr="00FA3BEC">
        <w:rPr>
          <w:rFonts w:hint="eastAsia"/>
          <w:sz w:val="24"/>
          <w:szCs w:val="24"/>
        </w:rPr>
        <w:t>）</w:t>
      </w:r>
      <w:r w:rsidRPr="00FA3BEC">
        <w:rPr>
          <w:rFonts w:hint="eastAsia"/>
          <w:sz w:val="24"/>
          <w:szCs w:val="24"/>
        </w:rPr>
        <w:t>continue</w:t>
      </w:r>
      <w:r w:rsidRPr="00FA3BEC">
        <w:rPr>
          <w:rFonts w:hint="eastAsia"/>
          <w:sz w:val="24"/>
          <w:szCs w:val="24"/>
        </w:rPr>
        <w:t>语句不在循环语句中；</w:t>
      </w:r>
    </w:p>
    <w:p w14:paraId="25B50359" w14:textId="77777777" w:rsidR="00FA3BEC" w:rsidRPr="00FA3BEC" w:rsidRDefault="00FA3BEC" w:rsidP="00FA3BEC">
      <w:pPr>
        <w:rPr>
          <w:sz w:val="24"/>
          <w:szCs w:val="24"/>
        </w:rPr>
      </w:pPr>
    </w:p>
    <w:p w14:paraId="0C6DF101" w14:textId="66083233" w:rsidR="00326FDF" w:rsidRDefault="00326FDF" w:rsidP="00041DB4">
      <w:pPr>
        <w:pStyle w:val="2"/>
        <w:spacing w:beforeLines="50" w:before="156" w:afterLines="50" w:after="156" w:line="360" w:lineRule="auto"/>
        <w:rPr>
          <w:rFonts w:ascii="黑体" w:hAnsi="黑体"/>
          <w:sz w:val="28"/>
          <w:szCs w:val="28"/>
        </w:rPr>
      </w:pPr>
      <w:bookmarkStart w:id="14" w:name="_Toc125151338"/>
      <w:r w:rsidRPr="00041DB4">
        <w:rPr>
          <w:rFonts w:ascii="黑体" w:hAnsi="黑体" w:hint="eastAsia"/>
          <w:sz w:val="28"/>
          <w:szCs w:val="28"/>
        </w:rPr>
        <w:t>2.5中间代码</w:t>
      </w:r>
      <w:r w:rsidR="002C5C7B" w:rsidRPr="00041DB4">
        <w:rPr>
          <w:rFonts w:ascii="黑体" w:hAnsi="黑体" w:hint="eastAsia"/>
          <w:sz w:val="28"/>
          <w:szCs w:val="28"/>
        </w:rPr>
        <w:t>结构定义</w:t>
      </w:r>
      <w:bookmarkEnd w:id="14"/>
    </w:p>
    <w:p w14:paraId="637AB46E" w14:textId="5B8D6062" w:rsidR="00FA3BEC" w:rsidRDefault="00FA3BEC" w:rsidP="007F4875">
      <w:pPr>
        <w:spacing w:line="360" w:lineRule="auto"/>
        <w:ind w:firstLine="420"/>
        <w:rPr>
          <w:sz w:val="24"/>
          <w:szCs w:val="24"/>
        </w:rPr>
      </w:pPr>
      <w:r w:rsidRPr="00FA3BEC">
        <w:rPr>
          <w:rFonts w:hint="eastAsia"/>
          <w:sz w:val="24"/>
          <w:szCs w:val="24"/>
        </w:rPr>
        <w:t>中间代码是一个四元数：</w:t>
      </w:r>
      <w:r w:rsidR="007F4875">
        <w:rPr>
          <w:rFonts w:hint="eastAsia"/>
          <w:sz w:val="24"/>
          <w:szCs w:val="24"/>
        </w:rPr>
        <w:t>（操作符，操作数</w:t>
      </w:r>
      <w:r w:rsidR="007F4875">
        <w:rPr>
          <w:rFonts w:hint="eastAsia"/>
          <w:sz w:val="24"/>
          <w:szCs w:val="24"/>
        </w:rPr>
        <w:t>1</w:t>
      </w:r>
      <w:r w:rsidR="007F4875">
        <w:rPr>
          <w:rFonts w:hint="eastAsia"/>
          <w:sz w:val="24"/>
          <w:szCs w:val="24"/>
        </w:rPr>
        <w:t>，操作数</w:t>
      </w:r>
      <w:r w:rsidR="007F4875">
        <w:rPr>
          <w:rFonts w:hint="eastAsia"/>
          <w:sz w:val="24"/>
          <w:szCs w:val="24"/>
        </w:rPr>
        <w:t>2</w:t>
      </w:r>
      <w:r w:rsidR="007F4875">
        <w:rPr>
          <w:rFonts w:hint="eastAsia"/>
          <w:sz w:val="24"/>
          <w:szCs w:val="24"/>
        </w:rPr>
        <w:t>，结果）；</w:t>
      </w:r>
    </w:p>
    <w:p w14:paraId="59B770DB" w14:textId="64B0B151" w:rsidR="007F4875" w:rsidRDefault="007F4875" w:rsidP="00FA3BEC">
      <w:pPr>
        <w:spacing w:line="360" w:lineRule="auto"/>
        <w:rPr>
          <w:sz w:val="24"/>
          <w:szCs w:val="24"/>
        </w:rPr>
      </w:pPr>
      <w:r>
        <w:rPr>
          <w:sz w:val="24"/>
          <w:szCs w:val="24"/>
        </w:rPr>
        <w:tab/>
      </w:r>
      <w:r>
        <w:rPr>
          <w:rFonts w:hint="eastAsia"/>
          <w:sz w:val="24"/>
          <w:szCs w:val="24"/>
        </w:rPr>
        <w:t>这样的结果与</w:t>
      </w:r>
      <w:r>
        <w:rPr>
          <w:sz w:val="24"/>
          <w:szCs w:val="24"/>
        </w:rPr>
        <w:t>MIPS</w:t>
      </w:r>
      <w:r>
        <w:rPr>
          <w:rFonts w:hint="eastAsia"/>
          <w:sz w:val="24"/>
          <w:szCs w:val="24"/>
        </w:rPr>
        <w:t>指令的结构十分类似，有利于转化为</w:t>
      </w:r>
      <w:r>
        <w:rPr>
          <w:rFonts w:hint="eastAsia"/>
          <w:sz w:val="24"/>
          <w:szCs w:val="24"/>
        </w:rPr>
        <w:t>MIPS</w:t>
      </w:r>
      <w:r>
        <w:rPr>
          <w:rFonts w:hint="eastAsia"/>
          <w:sz w:val="24"/>
          <w:szCs w:val="24"/>
        </w:rPr>
        <w:t>指令。</w:t>
      </w:r>
    </w:p>
    <w:p w14:paraId="698F6ADB" w14:textId="6EB07646" w:rsidR="007F4875" w:rsidRDefault="007F4875" w:rsidP="007F4875">
      <w:pPr>
        <w:spacing w:line="360" w:lineRule="auto"/>
        <w:rPr>
          <w:sz w:val="24"/>
          <w:szCs w:val="24"/>
        </w:rPr>
      </w:pPr>
      <w:r w:rsidRPr="007F4875">
        <w:rPr>
          <w:noProof/>
          <w:sz w:val="24"/>
          <w:szCs w:val="24"/>
        </w:rPr>
        <w:drawing>
          <wp:inline distT="0" distB="0" distL="0" distR="0" wp14:anchorId="19156A52" wp14:editId="207975FF">
            <wp:extent cx="5274310" cy="20447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44700"/>
                    </a:xfrm>
                    <a:prstGeom prst="rect">
                      <a:avLst/>
                    </a:prstGeom>
                  </pic:spPr>
                </pic:pic>
              </a:graphicData>
            </a:graphic>
          </wp:inline>
        </w:drawing>
      </w:r>
    </w:p>
    <w:p w14:paraId="02B655F1" w14:textId="21ED171B" w:rsidR="007F4875" w:rsidRPr="00FA3BEC" w:rsidRDefault="007F4875" w:rsidP="007F4875">
      <w:pPr>
        <w:spacing w:line="360" w:lineRule="auto"/>
        <w:jc w:val="center"/>
        <w:rPr>
          <w:sz w:val="24"/>
          <w:szCs w:val="24"/>
        </w:rPr>
      </w:pPr>
      <w:r>
        <w:rPr>
          <w:rFonts w:hint="eastAsia"/>
          <w:sz w:val="24"/>
          <w:szCs w:val="24"/>
        </w:rPr>
        <w:t>图</w:t>
      </w:r>
      <w:r>
        <w:rPr>
          <w:rFonts w:hint="eastAsia"/>
          <w:sz w:val="24"/>
          <w:szCs w:val="24"/>
        </w:rPr>
        <w:t>2</w:t>
      </w:r>
      <w:r>
        <w:rPr>
          <w:sz w:val="24"/>
          <w:szCs w:val="24"/>
        </w:rPr>
        <w:t xml:space="preserve">-1 </w:t>
      </w:r>
      <w:r>
        <w:rPr>
          <w:rFonts w:hint="eastAsia"/>
          <w:sz w:val="24"/>
          <w:szCs w:val="24"/>
        </w:rPr>
        <w:t>MIPS</w:t>
      </w:r>
      <w:r>
        <w:rPr>
          <w:rFonts w:hint="eastAsia"/>
          <w:sz w:val="24"/>
          <w:szCs w:val="24"/>
        </w:rPr>
        <w:t>指令格式</w:t>
      </w:r>
    </w:p>
    <w:p w14:paraId="70C370E0" w14:textId="0FE4BB17" w:rsidR="0090773E" w:rsidRDefault="0090773E" w:rsidP="00041DB4">
      <w:pPr>
        <w:pStyle w:val="2"/>
        <w:spacing w:beforeLines="50" w:before="156" w:afterLines="50" w:after="156" w:line="360" w:lineRule="auto"/>
        <w:rPr>
          <w:rFonts w:ascii="黑体" w:hAnsi="黑体"/>
          <w:sz w:val="28"/>
          <w:szCs w:val="28"/>
        </w:rPr>
      </w:pPr>
      <w:bookmarkStart w:id="15" w:name="_Toc125151339"/>
      <w:r w:rsidRPr="00041DB4">
        <w:rPr>
          <w:rFonts w:ascii="黑体" w:hAnsi="黑体" w:hint="eastAsia"/>
          <w:sz w:val="28"/>
          <w:szCs w:val="28"/>
        </w:rPr>
        <w:t>2.6目标代码指令集选择</w:t>
      </w:r>
      <w:bookmarkEnd w:id="15"/>
    </w:p>
    <w:p w14:paraId="7B45C675" w14:textId="295A9BFC" w:rsidR="00A4327A" w:rsidRPr="00057F24" w:rsidRDefault="007F4875" w:rsidP="00057F24">
      <w:pPr>
        <w:ind w:firstLine="420"/>
        <w:rPr>
          <w:sz w:val="24"/>
          <w:szCs w:val="24"/>
        </w:rPr>
      </w:pPr>
      <w:r w:rsidRPr="007F4875">
        <w:rPr>
          <w:rFonts w:hint="eastAsia"/>
          <w:sz w:val="24"/>
          <w:szCs w:val="24"/>
        </w:rPr>
        <w:t>MIPS</w:t>
      </w:r>
      <w:r>
        <w:rPr>
          <w:rFonts w:hint="eastAsia"/>
          <w:sz w:val="24"/>
          <w:szCs w:val="24"/>
        </w:rPr>
        <w:t>指令集。</w:t>
      </w:r>
      <w:bookmarkStart w:id="16" w:name="_Toc342798912"/>
    </w:p>
    <w:p w14:paraId="14CE4673" w14:textId="141ED3F6" w:rsidR="00365323" w:rsidRPr="00463FC4" w:rsidRDefault="006505D2" w:rsidP="00A4327A">
      <w:pPr>
        <w:pStyle w:val="1"/>
        <w:rPr>
          <w:rFonts w:ascii="黑体" w:eastAsia="黑体" w:hAnsi="黑体"/>
          <w:sz w:val="36"/>
          <w:szCs w:val="36"/>
        </w:rPr>
      </w:pPr>
      <w:bookmarkStart w:id="17" w:name="_Toc376773654"/>
      <w:bookmarkStart w:id="18" w:name="_Toc125151340"/>
      <w:r w:rsidRPr="00463FC4">
        <w:rPr>
          <w:rFonts w:ascii="黑体" w:eastAsia="黑体" w:hAnsi="黑体" w:hint="eastAsia"/>
          <w:sz w:val="36"/>
          <w:szCs w:val="36"/>
        </w:rPr>
        <w:lastRenderedPageBreak/>
        <w:t>3</w:t>
      </w:r>
      <w:r w:rsidR="00365323" w:rsidRPr="00463FC4">
        <w:rPr>
          <w:rFonts w:ascii="黑体" w:eastAsia="黑体" w:hAnsi="黑体" w:hint="eastAsia"/>
          <w:sz w:val="36"/>
          <w:szCs w:val="36"/>
        </w:rPr>
        <w:t>系统</w:t>
      </w:r>
      <w:bookmarkEnd w:id="16"/>
      <w:r w:rsidR="00365323" w:rsidRPr="00463FC4">
        <w:rPr>
          <w:rFonts w:ascii="黑体" w:eastAsia="黑体" w:hAnsi="黑体" w:hint="eastAsia"/>
          <w:sz w:val="36"/>
          <w:szCs w:val="36"/>
        </w:rPr>
        <w:t>设计</w:t>
      </w:r>
      <w:bookmarkEnd w:id="17"/>
      <w:r w:rsidR="00A1259B" w:rsidRPr="00463FC4">
        <w:rPr>
          <w:rFonts w:ascii="黑体" w:eastAsia="黑体" w:hAnsi="黑体" w:hint="eastAsia"/>
          <w:sz w:val="36"/>
          <w:szCs w:val="36"/>
        </w:rPr>
        <w:t>与实现</w:t>
      </w:r>
      <w:bookmarkEnd w:id="18"/>
    </w:p>
    <w:p w14:paraId="48717408" w14:textId="77777777" w:rsidR="00F96F40" w:rsidRPr="00463FC4" w:rsidRDefault="008C3E64" w:rsidP="00463FC4">
      <w:pPr>
        <w:spacing w:line="360" w:lineRule="auto"/>
        <w:rPr>
          <w:sz w:val="24"/>
          <w:szCs w:val="24"/>
        </w:rPr>
      </w:pPr>
      <w:r w:rsidRPr="00463FC4">
        <w:rPr>
          <w:rFonts w:hint="eastAsia"/>
          <w:sz w:val="24"/>
          <w:szCs w:val="24"/>
          <w:highlight w:val="yellow"/>
        </w:rPr>
        <w:t>（写清楚自己的实现步骤，</w:t>
      </w:r>
      <w:r w:rsidR="004B7A93" w:rsidRPr="00463FC4">
        <w:rPr>
          <w:rFonts w:hint="eastAsia"/>
          <w:sz w:val="24"/>
          <w:szCs w:val="24"/>
          <w:highlight w:val="yellow"/>
        </w:rPr>
        <w:t>详细介绍</w:t>
      </w:r>
      <w:r w:rsidRPr="00463FC4">
        <w:rPr>
          <w:rFonts w:hint="eastAsia"/>
          <w:sz w:val="24"/>
          <w:szCs w:val="24"/>
          <w:highlight w:val="yellow"/>
        </w:rPr>
        <w:t>完成该步骤的目标及思路</w:t>
      </w:r>
      <w:r w:rsidR="004B7A93" w:rsidRPr="00463FC4">
        <w:rPr>
          <w:rFonts w:hint="eastAsia"/>
          <w:sz w:val="24"/>
          <w:szCs w:val="24"/>
          <w:highlight w:val="yellow"/>
        </w:rPr>
        <w:t>，以及在程序开发时出现错误时的调整过程</w:t>
      </w:r>
      <w:r w:rsidRPr="00463FC4">
        <w:rPr>
          <w:rFonts w:hint="eastAsia"/>
          <w:sz w:val="24"/>
          <w:szCs w:val="24"/>
          <w:highlight w:val="yellow"/>
        </w:rPr>
        <w:t>）</w:t>
      </w:r>
    </w:p>
    <w:p w14:paraId="437D30F8" w14:textId="70B1A6B5" w:rsidR="001122CC" w:rsidRDefault="001122CC" w:rsidP="00463FC4">
      <w:pPr>
        <w:pStyle w:val="3"/>
        <w:spacing w:before="120" w:after="120" w:line="415" w:lineRule="auto"/>
        <w:rPr>
          <w:rFonts w:ascii="黑体" w:eastAsia="黑体" w:hAnsi="黑体"/>
          <w:sz w:val="28"/>
          <w:szCs w:val="28"/>
        </w:rPr>
      </w:pPr>
      <w:bookmarkStart w:id="19" w:name="_Toc125151341"/>
      <w:bookmarkStart w:id="20" w:name="_Toc376773666"/>
      <w:bookmarkStart w:id="21" w:name="_Toc342798913"/>
      <w:bookmarkStart w:id="22" w:name="_Toc376773655"/>
      <w:r w:rsidRPr="00463FC4">
        <w:rPr>
          <w:rFonts w:ascii="黑体" w:eastAsia="黑体" w:hAnsi="黑体" w:hint="eastAsia"/>
          <w:sz w:val="28"/>
          <w:szCs w:val="28"/>
        </w:rPr>
        <w:t>词法分析器</w:t>
      </w:r>
      <w:bookmarkEnd w:id="19"/>
    </w:p>
    <w:p w14:paraId="6A555B26" w14:textId="1CDD473D" w:rsidR="007F4875" w:rsidRDefault="007F4875" w:rsidP="00A0226F">
      <w:pPr>
        <w:spacing w:line="360" w:lineRule="auto"/>
        <w:ind w:firstLine="420"/>
        <w:rPr>
          <w:sz w:val="24"/>
          <w:szCs w:val="24"/>
        </w:rPr>
      </w:pPr>
      <w:r w:rsidRPr="007F4875">
        <w:rPr>
          <w:rFonts w:hint="eastAsia"/>
          <w:sz w:val="24"/>
          <w:szCs w:val="24"/>
        </w:rPr>
        <w:t>通过</w:t>
      </w:r>
      <w:r w:rsidRPr="007F4875">
        <w:rPr>
          <w:rFonts w:hint="eastAsia"/>
          <w:sz w:val="24"/>
          <w:szCs w:val="24"/>
        </w:rPr>
        <w:t>flex</w:t>
      </w:r>
      <w:r w:rsidRPr="007F4875">
        <w:rPr>
          <w:rFonts w:hint="eastAsia"/>
          <w:sz w:val="24"/>
          <w:szCs w:val="24"/>
        </w:rPr>
        <w:t>实现</w:t>
      </w:r>
      <w:r w:rsidR="00A0226F">
        <w:rPr>
          <w:rFonts w:hint="eastAsia"/>
          <w:sz w:val="24"/>
          <w:szCs w:val="24"/>
        </w:rPr>
        <w:t>，先在</w:t>
      </w:r>
      <w:proofErr w:type="spellStart"/>
      <w:r w:rsidR="00A0226F">
        <w:rPr>
          <w:rFonts w:hint="eastAsia"/>
          <w:sz w:val="24"/>
          <w:szCs w:val="24"/>
        </w:rPr>
        <w:t>par</w:t>
      </w:r>
      <w:r w:rsidR="00A0226F">
        <w:rPr>
          <w:sz w:val="24"/>
          <w:szCs w:val="24"/>
        </w:rPr>
        <w:t>ser.ypp</w:t>
      </w:r>
      <w:proofErr w:type="spellEnd"/>
      <w:r w:rsidR="00A0226F">
        <w:rPr>
          <w:rFonts w:hint="eastAsia"/>
          <w:sz w:val="24"/>
          <w:szCs w:val="24"/>
        </w:rPr>
        <w:t>中声明一系列符号</w:t>
      </w:r>
      <w:r w:rsidR="00A0226F">
        <w:rPr>
          <w:rFonts w:hint="eastAsia"/>
          <w:sz w:val="24"/>
          <w:szCs w:val="24"/>
        </w:rPr>
        <w:t>t</w:t>
      </w:r>
      <w:r w:rsidR="00A0226F">
        <w:rPr>
          <w:sz w:val="24"/>
          <w:szCs w:val="24"/>
        </w:rPr>
        <w:t>oken</w:t>
      </w:r>
      <w:r w:rsidR="00A0226F">
        <w:rPr>
          <w:rFonts w:hint="eastAsia"/>
          <w:sz w:val="24"/>
          <w:szCs w:val="24"/>
        </w:rPr>
        <w:t>，在</w:t>
      </w:r>
      <w:r w:rsidR="00A0226F">
        <w:rPr>
          <w:rFonts w:hint="eastAsia"/>
          <w:sz w:val="24"/>
          <w:szCs w:val="24"/>
        </w:rPr>
        <w:t>flex</w:t>
      </w:r>
      <w:r w:rsidR="00A0226F">
        <w:rPr>
          <w:rFonts w:hint="eastAsia"/>
          <w:sz w:val="24"/>
          <w:szCs w:val="24"/>
        </w:rPr>
        <w:t>中，遇到相应的字符串，应该返回定义的符号，例如：</w:t>
      </w:r>
    </w:p>
    <w:p w14:paraId="3F0A2061" w14:textId="77777777" w:rsidR="00A0226F" w:rsidRPr="003F67F1" w:rsidRDefault="00A0226F" w:rsidP="00A0226F">
      <w:pPr>
        <w:spacing w:line="360" w:lineRule="auto"/>
        <w:rPr>
          <w:sz w:val="24"/>
          <w:szCs w:val="24"/>
        </w:rPr>
      </w:pPr>
      <w:r w:rsidRPr="003F67F1">
        <w:rPr>
          <w:sz w:val="24"/>
          <w:szCs w:val="24"/>
        </w:rPr>
        <w:t xml:space="preserve">"return" </w:t>
      </w:r>
      <w:proofErr w:type="gramStart"/>
      <w:r w:rsidRPr="003F67F1">
        <w:rPr>
          <w:sz w:val="24"/>
          <w:szCs w:val="24"/>
        </w:rPr>
        <w:t>   {</w:t>
      </w:r>
      <w:proofErr w:type="gramEnd"/>
      <w:r w:rsidRPr="003F67F1">
        <w:rPr>
          <w:sz w:val="24"/>
          <w:szCs w:val="24"/>
        </w:rPr>
        <w:t>return RETURN;}</w:t>
      </w:r>
    </w:p>
    <w:p w14:paraId="0288FC0A" w14:textId="77777777" w:rsidR="00A0226F" w:rsidRDefault="00A0226F" w:rsidP="00A0226F">
      <w:pPr>
        <w:spacing w:line="360" w:lineRule="auto"/>
        <w:rPr>
          <w:sz w:val="24"/>
          <w:szCs w:val="24"/>
        </w:rPr>
      </w:pPr>
      <w:r w:rsidRPr="003F67F1">
        <w:rPr>
          <w:sz w:val="24"/>
          <w:szCs w:val="24"/>
        </w:rPr>
        <w:t xml:space="preserve">"if"     </w:t>
      </w:r>
      <w:proofErr w:type="gramStart"/>
      <w:r w:rsidRPr="003F67F1">
        <w:rPr>
          <w:sz w:val="24"/>
          <w:szCs w:val="24"/>
        </w:rPr>
        <w:t>   {</w:t>
      </w:r>
      <w:proofErr w:type="gramEnd"/>
      <w:r w:rsidRPr="003F67F1">
        <w:rPr>
          <w:sz w:val="24"/>
          <w:szCs w:val="24"/>
        </w:rPr>
        <w:t>return IF;}</w:t>
      </w:r>
    </w:p>
    <w:p w14:paraId="5C39B418" w14:textId="77777777" w:rsidR="00A0226F" w:rsidRPr="003F67F1" w:rsidRDefault="00A0226F" w:rsidP="00A0226F">
      <w:pPr>
        <w:spacing w:line="360" w:lineRule="auto"/>
        <w:rPr>
          <w:sz w:val="24"/>
          <w:szCs w:val="24"/>
        </w:rPr>
      </w:pPr>
      <w:r w:rsidRPr="003F67F1">
        <w:rPr>
          <w:sz w:val="24"/>
          <w:szCs w:val="24"/>
        </w:rPr>
        <w:t xml:space="preserve">"else"   </w:t>
      </w:r>
      <w:proofErr w:type="gramStart"/>
      <w:r w:rsidRPr="003F67F1">
        <w:rPr>
          <w:sz w:val="24"/>
          <w:szCs w:val="24"/>
        </w:rPr>
        <w:t>   {</w:t>
      </w:r>
      <w:proofErr w:type="gramEnd"/>
      <w:r w:rsidRPr="003F67F1">
        <w:rPr>
          <w:sz w:val="24"/>
          <w:szCs w:val="24"/>
        </w:rPr>
        <w:t>return ELSE;}</w:t>
      </w:r>
    </w:p>
    <w:p w14:paraId="28F2E9C0" w14:textId="77777777" w:rsidR="00A0226F" w:rsidRDefault="00A0226F" w:rsidP="00A0226F">
      <w:pPr>
        <w:spacing w:line="360" w:lineRule="auto"/>
        <w:rPr>
          <w:sz w:val="24"/>
          <w:szCs w:val="24"/>
        </w:rPr>
      </w:pPr>
      <w:r w:rsidRPr="003F67F1">
        <w:rPr>
          <w:sz w:val="24"/>
          <w:szCs w:val="24"/>
        </w:rPr>
        <w:t>"&gt;="</w:t>
      </w:r>
      <w:r w:rsidRPr="003F67F1">
        <w:rPr>
          <w:sz w:val="24"/>
          <w:szCs w:val="24"/>
        </w:rPr>
        <w:tab/>
        <w:t>{</w:t>
      </w:r>
      <w:proofErr w:type="spellStart"/>
      <w:proofErr w:type="gramStart"/>
      <w:r w:rsidRPr="003F67F1">
        <w:rPr>
          <w:sz w:val="24"/>
          <w:szCs w:val="24"/>
        </w:rPr>
        <w:t>strcpy</w:t>
      </w:r>
      <w:proofErr w:type="spellEnd"/>
      <w:r w:rsidRPr="003F67F1">
        <w:rPr>
          <w:sz w:val="24"/>
          <w:szCs w:val="24"/>
        </w:rPr>
        <w:t>(</w:t>
      </w:r>
      <w:proofErr w:type="spellStart"/>
      <w:proofErr w:type="gramEnd"/>
      <w:r w:rsidRPr="003F67F1">
        <w:rPr>
          <w:sz w:val="24"/>
          <w:szCs w:val="24"/>
        </w:rPr>
        <w:t>yylval.type_id</w:t>
      </w:r>
      <w:proofErr w:type="spellEnd"/>
      <w:r w:rsidRPr="003F67F1">
        <w:rPr>
          <w:sz w:val="24"/>
          <w:szCs w:val="24"/>
        </w:rPr>
        <w:t xml:space="preserve">, </w:t>
      </w:r>
      <w:proofErr w:type="spellStart"/>
      <w:r w:rsidRPr="003F67F1">
        <w:rPr>
          <w:sz w:val="24"/>
          <w:szCs w:val="24"/>
        </w:rPr>
        <w:t>yytext</w:t>
      </w:r>
      <w:proofErr w:type="spellEnd"/>
      <w:r w:rsidRPr="003F67F1">
        <w:rPr>
          <w:sz w:val="24"/>
          <w:szCs w:val="24"/>
        </w:rPr>
        <w:t>);return GE;}</w:t>
      </w:r>
    </w:p>
    <w:p w14:paraId="09FE34EF" w14:textId="77777777" w:rsidR="00A0226F" w:rsidRPr="003F67F1" w:rsidRDefault="00A0226F" w:rsidP="00A0226F">
      <w:pPr>
        <w:spacing w:line="360" w:lineRule="auto"/>
        <w:rPr>
          <w:sz w:val="24"/>
          <w:szCs w:val="24"/>
        </w:rPr>
      </w:pPr>
      <w:r w:rsidRPr="003F67F1">
        <w:rPr>
          <w:sz w:val="24"/>
          <w:szCs w:val="24"/>
        </w:rPr>
        <w:t xml:space="preserve">"&amp;&amp;" </w:t>
      </w:r>
      <w:proofErr w:type="gramStart"/>
      <w:r w:rsidRPr="003F67F1">
        <w:rPr>
          <w:sz w:val="24"/>
          <w:szCs w:val="24"/>
        </w:rPr>
        <w:t>   {</w:t>
      </w:r>
      <w:proofErr w:type="gramEnd"/>
      <w:r w:rsidRPr="003F67F1">
        <w:rPr>
          <w:sz w:val="24"/>
          <w:szCs w:val="24"/>
        </w:rPr>
        <w:t>return AND;}</w:t>
      </w:r>
    </w:p>
    <w:p w14:paraId="7841618E" w14:textId="77777777" w:rsidR="00A0226F" w:rsidRPr="003F67F1" w:rsidRDefault="00A0226F" w:rsidP="00A0226F">
      <w:pPr>
        <w:spacing w:line="360" w:lineRule="auto"/>
        <w:rPr>
          <w:sz w:val="24"/>
          <w:szCs w:val="24"/>
        </w:rPr>
      </w:pPr>
      <w:r w:rsidRPr="003F67F1">
        <w:rPr>
          <w:sz w:val="24"/>
          <w:szCs w:val="24"/>
        </w:rPr>
        <w:t xml:space="preserve">"&gt;=" </w:t>
      </w:r>
      <w:proofErr w:type="gramStart"/>
      <w:r w:rsidRPr="003F67F1">
        <w:rPr>
          <w:sz w:val="24"/>
          <w:szCs w:val="24"/>
        </w:rPr>
        <w:t>   {</w:t>
      </w:r>
      <w:proofErr w:type="spellStart"/>
      <w:proofErr w:type="gramEnd"/>
      <w:r w:rsidRPr="003F67F1">
        <w:rPr>
          <w:sz w:val="24"/>
          <w:szCs w:val="24"/>
        </w:rPr>
        <w:t>strcpy</w:t>
      </w:r>
      <w:proofErr w:type="spellEnd"/>
      <w:r w:rsidRPr="003F67F1">
        <w:rPr>
          <w:sz w:val="24"/>
          <w:szCs w:val="24"/>
        </w:rPr>
        <w:t>(</w:t>
      </w:r>
      <w:proofErr w:type="spellStart"/>
      <w:r w:rsidRPr="003F67F1">
        <w:rPr>
          <w:sz w:val="24"/>
          <w:szCs w:val="24"/>
        </w:rPr>
        <w:t>yylval.type_id</w:t>
      </w:r>
      <w:proofErr w:type="spellEnd"/>
      <w:r w:rsidRPr="003F67F1">
        <w:rPr>
          <w:sz w:val="24"/>
          <w:szCs w:val="24"/>
        </w:rPr>
        <w:t xml:space="preserve">, </w:t>
      </w:r>
      <w:proofErr w:type="spellStart"/>
      <w:r w:rsidRPr="003F67F1">
        <w:rPr>
          <w:sz w:val="24"/>
          <w:szCs w:val="24"/>
        </w:rPr>
        <w:t>yytext</w:t>
      </w:r>
      <w:proofErr w:type="spellEnd"/>
      <w:r w:rsidRPr="003F67F1">
        <w:rPr>
          <w:sz w:val="24"/>
          <w:szCs w:val="24"/>
        </w:rPr>
        <w:t>);return GE;}</w:t>
      </w:r>
    </w:p>
    <w:p w14:paraId="7002A27C" w14:textId="5DF03F3F" w:rsidR="00A0226F" w:rsidRDefault="00A0226F" w:rsidP="00A0226F">
      <w:pPr>
        <w:spacing w:line="360" w:lineRule="auto"/>
        <w:ind w:firstLine="420"/>
        <w:rPr>
          <w:sz w:val="24"/>
          <w:szCs w:val="24"/>
        </w:rPr>
      </w:pPr>
      <w:r>
        <w:rPr>
          <w:rFonts w:hint="eastAsia"/>
          <w:sz w:val="24"/>
          <w:szCs w:val="24"/>
        </w:rPr>
        <w:t>这一部分指导教程中给的代码功能已经非常全面了，由我自己完成的部分是</w:t>
      </w:r>
      <w:r>
        <w:rPr>
          <w:rFonts w:hint="eastAsia"/>
          <w:sz w:val="24"/>
          <w:szCs w:val="24"/>
        </w:rPr>
        <w:t>char</w:t>
      </w:r>
      <w:r>
        <w:rPr>
          <w:rFonts w:hint="eastAsia"/>
          <w:sz w:val="24"/>
          <w:szCs w:val="24"/>
        </w:rPr>
        <w:t>类型和</w:t>
      </w:r>
      <w:r>
        <w:rPr>
          <w:rFonts w:hint="eastAsia"/>
          <w:sz w:val="24"/>
          <w:szCs w:val="24"/>
        </w:rPr>
        <w:t>char</w:t>
      </w:r>
      <w:r>
        <w:rPr>
          <w:rFonts w:hint="eastAsia"/>
          <w:sz w:val="24"/>
          <w:szCs w:val="24"/>
        </w:rPr>
        <w:t>常量的词法定义，</w:t>
      </w:r>
      <w:r>
        <w:rPr>
          <w:rFonts w:hint="eastAsia"/>
          <w:sz w:val="24"/>
          <w:szCs w:val="24"/>
        </w:rPr>
        <w:t>break</w:t>
      </w:r>
      <w:r>
        <w:rPr>
          <w:rFonts w:hint="eastAsia"/>
          <w:sz w:val="24"/>
          <w:szCs w:val="24"/>
        </w:rPr>
        <w:t>，</w:t>
      </w:r>
      <w:r>
        <w:rPr>
          <w:rFonts w:hint="eastAsia"/>
          <w:sz w:val="24"/>
          <w:szCs w:val="24"/>
        </w:rPr>
        <w:t>continue</w:t>
      </w:r>
      <w:r>
        <w:rPr>
          <w:rFonts w:hint="eastAsia"/>
          <w:sz w:val="24"/>
          <w:szCs w:val="24"/>
        </w:rPr>
        <w:t>的词法识别。</w:t>
      </w:r>
    </w:p>
    <w:p w14:paraId="6A4C812A" w14:textId="606F6859" w:rsidR="00A0226F" w:rsidRDefault="00A0226F" w:rsidP="00A0226F">
      <w:pPr>
        <w:spacing w:line="360" w:lineRule="auto"/>
        <w:ind w:firstLine="420"/>
        <w:rPr>
          <w:sz w:val="24"/>
          <w:szCs w:val="24"/>
        </w:rPr>
      </w:pPr>
      <w:r>
        <w:rPr>
          <w:rFonts w:hint="eastAsia"/>
          <w:sz w:val="24"/>
          <w:szCs w:val="24"/>
        </w:rPr>
        <w:t>在实现</w:t>
      </w:r>
      <w:r>
        <w:rPr>
          <w:rFonts w:hint="eastAsia"/>
          <w:sz w:val="24"/>
          <w:szCs w:val="24"/>
        </w:rPr>
        <w:t>char</w:t>
      </w:r>
      <w:r>
        <w:rPr>
          <w:rFonts w:hint="eastAsia"/>
          <w:sz w:val="24"/>
          <w:szCs w:val="24"/>
        </w:rPr>
        <w:t>常量的词法定义时我遇到了一个困扰许久的问题：</w:t>
      </w:r>
    </w:p>
    <w:p w14:paraId="2D02FF11" w14:textId="4D6C2C89" w:rsidR="00A0226F" w:rsidRDefault="00A0226F" w:rsidP="00A0226F">
      <w:pPr>
        <w:pStyle w:val="a9"/>
        <w:numPr>
          <w:ilvl w:val="0"/>
          <w:numId w:val="29"/>
        </w:numPr>
        <w:spacing w:line="360" w:lineRule="auto"/>
        <w:ind w:firstLineChars="0"/>
        <w:rPr>
          <w:sz w:val="24"/>
          <w:szCs w:val="24"/>
        </w:rPr>
      </w:pPr>
      <w:r w:rsidRPr="00A0226F">
        <w:rPr>
          <w:rFonts w:hint="eastAsia"/>
          <w:sz w:val="24"/>
          <w:szCs w:val="24"/>
        </w:rPr>
        <w:t>首先我在</w:t>
      </w:r>
      <w:r w:rsidRPr="00A0226F">
        <w:rPr>
          <w:rFonts w:hint="eastAsia"/>
          <w:sz w:val="24"/>
          <w:szCs w:val="24"/>
        </w:rPr>
        <w:t>flex</w:t>
      </w:r>
      <w:r w:rsidRPr="00A0226F">
        <w:rPr>
          <w:rFonts w:hint="eastAsia"/>
          <w:sz w:val="24"/>
          <w:szCs w:val="24"/>
        </w:rPr>
        <w:t>文件中的</w:t>
      </w:r>
      <w:r w:rsidRPr="00A0226F">
        <w:rPr>
          <w:rFonts w:hint="eastAsia"/>
          <w:sz w:val="24"/>
          <w:szCs w:val="24"/>
        </w:rPr>
        <w:t>YYLVAL</w:t>
      </w:r>
      <w:r w:rsidRPr="00A0226F">
        <w:rPr>
          <w:rFonts w:hint="eastAsia"/>
          <w:sz w:val="24"/>
          <w:szCs w:val="24"/>
        </w:rPr>
        <w:t>中添加一个变量</w:t>
      </w:r>
      <w:proofErr w:type="spellStart"/>
      <w:r w:rsidR="001636B5">
        <w:rPr>
          <w:rFonts w:hint="eastAsia"/>
          <w:sz w:val="24"/>
          <w:szCs w:val="24"/>
        </w:rPr>
        <w:t>type</w:t>
      </w:r>
      <w:r w:rsidR="001636B5">
        <w:rPr>
          <w:sz w:val="24"/>
          <w:szCs w:val="24"/>
        </w:rPr>
        <w:t>_char</w:t>
      </w:r>
      <w:proofErr w:type="spellEnd"/>
      <w:r w:rsidR="001636B5">
        <w:rPr>
          <w:sz w:val="24"/>
          <w:szCs w:val="24"/>
        </w:rPr>
        <w:t>,</w:t>
      </w:r>
      <w:r w:rsidR="001636B5">
        <w:rPr>
          <w:rFonts w:hint="eastAsia"/>
          <w:sz w:val="24"/>
          <w:szCs w:val="24"/>
        </w:rPr>
        <w:t>它的类型为</w:t>
      </w:r>
      <w:r w:rsidR="001636B5">
        <w:rPr>
          <w:rFonts w:hint="eastAsia"/>
          <w:sz w:val="24"/>
          <w:szCs w:val="24"/>
        </w:rPr>
        <w:t>char</w:t>
      </w:r>
      <w:r w:rsidR="001636B5">
        <w:rPr>
          <w:rFonts w:hint="eastAsia"/>
          <w:sz w:val="24"/>
          <w:szCs w:val="24"/>
        </w:rPr>
        <w:t>，类似于</w:t>
      </w:r>
      <w:r w:rsidR="001636B5">
        <w:rPr>
          <w:rFonts w:hint="eastAsia"/>
          <w:sz w:val="24"/>
          <w:szCs w:val="24"/>
        </w:rPr>
        <w:t>int</w:t>
      </w:r>
      <w:r w:rsidR="001636B5">
        <w:rPr>
          <w:rFonts w:hint="eastAsia"/>
          <w:sz w:val="24"/>
          <w:szCs w:val="24"/>
        </w:rPr>
        <w:t>和</w:t>
      </w:r>
      <w:r w:rsidR="001636B5">
        <w:rPr>
          <w:rFonts w:hint="eastAsia"/>
          <w:sz w:val="24"/>
          <w:szCs w:val="24"/>
        </w:rPr>
        <w:t>float</w:t>
      </w:r>
    </w:p>
    <w:p w14:paraId="26264662" w14:textId="77777777" w:rsidR="00A3351D" w:rsidRPr="00A3351D" w:rsidRDefault="00A3351D" w:rsidP="00A3351D">
      <w:pPr>
        <w:spacing w:line="360" w:lineRule="auto"/>
        <w:ind w:firstLineChars="175" w:firstLine="420"/>
        <w:rPr>
          <w:sz w:val="24"/>
          <w:szCs w:val="24"/>
        </w:rPr>
      </w:pPr>
      <w:r w:rsidRPr="00A3351D">
        <w:rPr>
          <w:sz w:val="24"/>
          <w:szCs w:val="24"/>
        </w:rPr>
        <w:t>typedef struct {</w:t>
      </w:r>
    </w:p>
    <w:p w14:paraId="2566F7BE" w14:textId="05877559" w:rsidR="00A3351D" w:rsidRPr="00A3351D" w:rsidRDefault="00A3351D" w:rsidP="00A3351D">
      <w:pPr>
        <w:spacing w:line="360" w:lineRule="auto"/>
        <w:ind w:left="300" w:firstLine="420"/>
        <w:rPr>
          <w:sz w:val="24"/>
          <w:szCs w:val="24"/>
        </w:rPr>
      </w:pPr>
      <w:r w:rsidRPr="00A3351D">
        <w:rPr>
          <w:sz w:val="24"/>
          <w:szCs w:val="24"/>
        </w:rPr>
        <w:t xml:space="preserve">int </w:t>
      </w:r>
      <w:proofErr w:type="spellStart"/>
      <w:r w:rsidRPr="00A3351D">
        <w:rPr>
          <w:sz w:val="24"/>
          <w:szCs w:val="24"/>
        </w:rPr>
        <w:t>type_int</w:t>
      </w:r>
      <w:proofErr w:type="spellEnd"/>
      <w:r w:rsidRPr="00A3351D">
        <w:rPr>
          <w:sz w:val="24"/>
          <w:szCs w:val="24"/>
        </w:rPr>
        <w:t>;</w:t>
      </w:r>
    </w:p>
    <w:p w14:paraId="7A3AFB34" w14:textId="366BE5DE" w:rsidR="00A3351D" w:rsidRPr="00A3351D" w:rsidRDefault="00A3351D" w:rsidP="00A3351D">
      <w:pPr>
        <w:spacing w:line="360" w:lineRule="auto"/>
        <w:ind w:left="300" w:firstLine="420"/>
        <w:rPr>
          <w:sz w:val="24"/>
          <w:szCs w:val="24"/>
        </w:rPr>
      </w:pPr>
      <w:r w:rsidRPr="00A3351D">
        <w:rPr>
          <w:sz w:val="24"/>
          <w:szCs w:val="24"/>
        </w:rPr>
        <w:t xml:space="preserve">int </w:t>
      </w:r>
      <w:proofErr w:type="spellStart"/>
      <w:r w:rsidRPr="00A3351D">
        <w:rPr>
          <w:sz w:val="24"/>
          <w:szCs w:val="24"/>
        </w:rPr>
        <w:t>type_float</w:t>
      </w:r>
      <w:proofErr w:type="spellEnd"/>
      <w:r w:rsidRPr="00A3351D">
        <w:rPr>
          <w:sz w:val="24"/>
          <w:szCs w:val="24"/>
        </w:rPr>
        <w:t>;</w:t>
      </w:r>
    </w:p>
    <w:p w14:paraId="43C3E929" w14:textId="4DE57AA2" w:rsidR="00A3351D" w:rsidRPr="00A3351D" w:rsidRDefault="00A3351D" w:rsidP="00A3351D">
      <w:pPr>
        <w:spacing w:line="360" w:lineRule="auto"/>
        <w:ind w:left="300" w:firstLine="420"/>
        <w:rPr>
          <w:sz w:val="24"/>
          <w:szCs w:val="24"/>
        </w:rPr>
      </w:pPr>
      <w:r w:rsidRPr="00A3351D">
        <w:rPr>
          <w:sz w:val="24"/>
          <w:szCs w:val="24"/>
        </w:rPr>
        <w:t xml:space="preserve">char </w:t>
      </w:r>
      <w:proofErr w:type="spellStart"/>
      <w:r w:rsidRPr="00A3351D">
        <w:rPr>
          <w:sz w:val="24"/>
          <w:szCs w:val="24"/>
        </w:rPr>
        <w:t>type_</w:t>
      </w:r>
      <w:proofErr w:type="gramStart"/>
      <w:r w:rsidRPr="00A3351D">
        <w:rPr>
          <w:sz w:val="24"/>
          <w:szCs w:val="24"/>
        </w:rPr>
        <w:t>id</w:t>
      </w:r>
      <w:proofErr w:type="spellEnd"/>
      <w:r w:rsidRPr="00A3351D">
        <w:rPr>
          <w:sz w:val="24"/>
          <w:szCs w:val="24"/>
        </w:rPr>
        <w:t>[</w:t>
      </w:r>
      <w:proofErr w:type="gramEnd"/>
      <w:r w:rsidRPr="00A3351D">
        <w:rPr>
          <w:sz w:val="24"/>
          <w:szCs w:val="24"/>
        </w:rPr>
        <w:t>32];</w:t>
      </w:r>
    </w:p>
    <w:p w14:paraId="4DD499B1" w14:textId="3C804543" w:rsidR="00A3351D" w:rsidRPr="00A3351D" w:rsidRDefault="00A3351D" w:rsidP="00A3351D">
      <w:pPr>
        <w:spacing w:line="360" w:lineRule="auto"/>
        <w:ind w:left="300" w:firstLine="420"/>
        <w:rPr>
          <w:sz w:val="24"/>
          <w:szCs w:val="24"/>
        </w:rPr>
      </w:pPr>
      <w:r w:rsidRPr="00A3351D">
        <w:rPr>
          <w:sz w:val="24"/>
          <w:szCs w:val="24"/>
        </w:rPr>
        <w:t xml:space="preserve">char </w:t>
      </w:r>
      <w:proofErr w:type="spellStart"/>
      <w:r w:rsidRPr="00A3351D">
        <w:rPr>
          <w:sz w:val="24"/>
          <w:szCs w:val="24"/>
        </w:rPr>
        <w:t>type_char</w:t>
      </w:r>
      <w:proofErr w:type="spellEnd"/>
      <w:r w:rsidRPr="00A3351D">
        <w:rPr>
          <w:sz w:val="24"/>
          <w:szCs w:val="24"/>
        </w:rPr>
        <w:t>;</w:t>
      </w:r>
    </w:p>
    <w:p w14:paraId="49F573F0" w14:textId="7019064C" w:rsidR="00A3351D" w:rsidRPr="00A3351D" w:rsidRDefault="00A3351D" w:rsidP="00A3351D">
      <w:pPr>
        <w:spacing w:line="360" w:lineRule="auto"/>
        <w:ind w:firstLine="300"/>
        <w:rPr>
          <w:rFonts w:hint="eastAsia"/>
          <w:sz w:val="24"/>
          <w:szCs w:val="24"/>
        </w:rPr>
      </w:pPr>
      <w:r w:rsidRPr="00A3351D">
        <w:rPr>
          <w:sz w:val="24"/>
          <w:szCs w:val="24"/>
        </w:rPr>
        <w:t>} YYLVAL;</w:t>
      </w:r>
    </w:p>
    <w:p w14:paraId="16F4C0B4" w14:textId="2FD5F827" w:rsidR="00A0226F" w:rsidRPr="001636B5" w:rsidRDefault="001636B5" w:rsidP="001636B5">
      <w:pPr>
        <w:pStyle w:val="a9"/>
        <w:numPr>
          <w:ilvl w:val="0"/>
          <w:numId w:val="29"/>
        </w:numPr>
        <w:spacing w:line="360" w:lineRule="auto"/>
        <w:ind w:firstLineChars="0"/>
        <w:rPr>
          <w:sz w:val="24"/>
          <w:szCs w:val="24"/>
        </w:rPr>
      </w:pPr>
      <w:r w:rsidRPr="001636B5">
        <w:rPr>
          <w:rFonts w:hint="eastAsia"/>
          <w:sz w:val="24"/>
          <w:szCs w:val="24"/>
        </w:rPr>
        <w:t>然后我在我的</w:t>
      </w:r>
      <w:r w:rsidRPr="001636B5">
        <w:rPr>
          <w:rFonts w:hint="eastAsia"/>
          <w:sz w:val="24"/>
          <w:szCs w:val="24"/>
        </w:rPr>
        <w:t>bison</w:t>
      </w:r>
      <w:r w:rsidRPr="001636B5">
        <w:rPr>
          <w:rFonts w:hint="eastAsia"/>
          <w:sz w:val="24"/>
          <w:szCs w:val="24"/>
        </w:rPr>
        <w:t>文件的</w:t>
      </w:r>
      <w:r w:rsidRPr="001636B5">
        <w:rPr>
          <w:rFonts w:hint="eastAsia"/>
          <w:sz w:val="24"/>
          <w:szCs w:val="24"/>
        </w:rPr>
        <w:t>YYLVAL</w:t>
      </w:r>
      <w:r w:rsidRPr="001636B5">
        <w:rPr>
          <w:rFonts w:hint="eastAsia"/>
          <w:sz w:val="24"/>
          <w:szCs w:val="24"/>
        </w:rPr>
        <w:t>中也添加这么一个变量</w:t>
      </w:r>
    </w:p>
    <w:p w14:paraId="770B5C24" w14:textId="77777777" w:rsidR="001636B5" w:rsidRPr="001636B5" w:rsidRDefault="001636B5" w:rsidP="001636B5">
      <w:pPr>
        <w:widowControl/>
        <w:shd w:val="clear" w:color="auto" w:fill="282C34"/>
        <w:spacing w:line="285" w:lineRule="atLeast"/>
        <w:jc w:val="left"/>
        <w:rPr>
          <w:rFonts w:ascii="Consolas" w:hAnsi="Consolas" w:cs="宋体"/>
          <w:color w:val="ABB2BF"/>
          <w:kern w:val="0"/>
          <w:szCs w:val="21"/>
        </w:rPr>
      </w:pPr>
      <w:r w:rsidRPr="001636B5">
        <w:rPr>
          <w:rFonts w:ascii="Consolas" w:hAnsi="Consolas" w:cs="宋体"/>
          <w:color w:val="C678DD"/>
          <w:kern w:val="0"/>
          <w:szCs w:val="21"/>
        </w:rPr>
        <w:t>typedef</w:t>
      </w:r>
      <w:r w:rsidRPr="001636B5">
        <w:rPr>
          <w:rFonts w:ascii="Consolas" w:hAnsi="Consolas" w:cs="宋体"/>
          <w:color w:val="ABB2BF"/>
          <w:kern w:val="0"/>
          <w:szCs w:val="21"/>
        </w:rPr>
        <w:t xml:space="preserve"> </w:t>
      </w:r>
      <w:r w:rsidRPr="001636B5">
        <w:rPr>
          <w:rFonts w:ascii="Consolas" w:hAnsi="Consolas" w:cs="宋体"/>
          <w:color w:val="C678DD"/>
          <w:kern w:val="0"/>
          <w:szCs w:val="21"/>
        </w:rPr>
        <w:t>struct</w:t>
      </w:r>
      <w:r w:rsidRPr="001636B5">
        <w:rPr>
          <w:rFonts w:ascii="Consolas" w:hAnsi="Consolas" w:cs="宋体"/>
          <w:color w:val="ABB2BF"/>
          <w:kern w:val="0"/>
          <w:szCs w:val="21"/>
        </w:rPr>
        <w:t xml:space="preserve"> </w:t>
      </w:r>
      <w:r w:rsidRPr="001636B5">
        <w:rPr>
          <w:rFonts w:ascii="Consolas" w:hAnsi="Consolas" w:cs="宋体"/>
          <w:color w:val="E5C07B"/>
          <w:kern w:val="0"/>
          <w:szCs w:val="21"/>
        </w:rPr>
        <w:t>YYLVAL</w:t>
      </w:r>
    </w:p>
    <w:p w14:paraId="09DACC7D" w14:textId="77777777" w:rsidR="001636B5" w:rsidRPr="001636B5" w:rsidRDefault="001636B5" w:rsidP="001636B5">
      <w:pPr>
        <w:widowControl/>
        <w:shd w:val="clear" w:color="auto" w:fill="282C34"/>
        <w:spacing w:line="285" w:lineRule="atLeast"/>
        <w:jc w:val="left"/>
        <w:rPr>
          <w:rFonts w:ascii="Consolas" w:hAnsi="Consolas" w:cs="宋体"/>
          <w:color w:val="ABB2BF"/>
          <w:kern w:val="0"/>
          <w:szCs w:val="21"/>
        </w:rPr>
      </w:pPr>
      <w:r w:rsidRPr="001636B5">
        <w:rPr>
          <w:rFonts w:ascii="Consolas" w:hAnsi="Consolas" w:cs="宋体"/>
          <w:color w:val="ABB2BF"/>
          <w:kern w:val="0"/>
          <w:szCs w:val="21"/>
        </w:rPr>
        <w:t> {</w:t>
      </w:r>
    </w:p>
    <w:p w14:paraId="29E3912E" w14:textId="77777777" w:rsidR="001636B5" w:rsidRPr="001636B5" w:rsidRDefault="001636B5" w:rsidP="001636B5">
      <w:pPr>
        <w:widowControl/>
        <w:shd w:val="clear" w:color="auto" w:fill="282C34"/>
        <w:spacing w:line="285" w:lineRule="atLeast"/>
        <w:jc w:val="left"/>
        <w:rPr>
          <w:rFonts w:ascii="Consolas" w:hAnsi="Consolas" w:cs="宋体"/>
          <w:color w:val="ABB2BF"/>
          <w:kern w:val="0"/>
          <w:szCs w:val="21"/>
        </w:rPr>
      </w:pPr>
      <w:r w:rsidRPr="001636B5">
        <w:rPr>
          <w:rFonts w:ascii="Consolas" w:hAnsi="Consolas" w:cs="宋体"/>
          <w:color w:val="ABB2BF"/>
          <w:kern w:val="0"/>
          <w:szCs w:val="21"/>
        </w:rPr>
        <w:t xml:space="preserve">    </w:t>
      </w:r>
      <w:r w:rsidRPr="001636B5">
        <w:rPr>
          <w:rFonts w:ascii="Consolas" w:hAnsi="Consolas" w:cs="宋体"/>
          <w:color w:val="C678DD"/>
          <w:kern w:val="0"/>
          <w:szCs w:val="21"/>
        </w:rPr>
        <w:t>int</w:t>
      </w:r>
      <w:r w:rsidRPr="001636B5">
        <w:rPr>
          <w:rFonts w:ascii="Consolas" w:hAnsi="Consolas" w:cs="宋体"/>
          <w:color w:val="ABB2BF"/>
          <w:kern w:val="0"/>
          <w:szCs w:val="21"/>
        </w:rPr>
        <w:t xml:space="preserve">         </w:t>
      </w:r>
      <w:proofErr w:type="spellStart"/>
      <w:r w:rsidRPr="001636B5">
        <w:rPr>
          <w:rFonts w:ascii="Consolas" w:hAnsi="Consolas" w:cs="宋体"/>
          <w:color w:val="ABB2BF"/>
          <w:kern w:val="0"/>
          <w:szCs w:val="21"/>
        </w:rPr>
        <w:t>type_int</w:t>
      </w:r>
      <w:proofErr w:type="spellEnd"/>
      <w:r w:rsidRPr="001636B5">
        <w:rPr>
          <w:rFonts w:ascii="Consolas" w:hAnsi="Consolas" w:cs="宋体"/>
          <w:color w:val="ABB2BF"/>
          <w:kern w:val="0"/>
          <w:szCs w:val="21"/>
        </w:rPr>
        <w:t>;</w:t>
      </w:r>
    </w:p>
    <w:p w14:paraId="1A456D47" w14:textId="07BB0C35" w:rsidR="001636B5" w:rsidRDefault="001636B5" w:rsidP="001636B5">
      <w:pPr>
        <w:widowControl/>
        <w:shd w:val="clear" w:color="auto" w:fill="282C34"/>
        <w:spacing w:line="285" w:lineRule="atLeast"/>
        <w:ind w:firstLine="444"/>
        <w:jc w:val="left"/>
        <w:rPr>
          <w:rFonts w:ascii="Consolas" w:hAnsi="Consolas" w:cs="宋体"/>
          <w:color w:val="ABB2BF"/>
          <w:kern w:val="0"/>
          <w:szCs w:val="21"/>
        </w:rPr>
      </w:pPr>
      <w:r w:rsidRPr="001636B5">
        <w:rPr>
          <w:rFonts w:ascii="Consolas" w:hAnsi="Consolas" w:cs="宋体"/>
          <w:color w:val="C678DD"/>
          <w:kern w:val="0"/>
          <w:szCs w:val="21"/>
        </w:rPr>
        <w:t>float</w:t>
      </w:r>
      <w:r w:rsidRPr="001636B5">
        <w:rPr>
          <w:rFonts w:ascii="Consolas" w:hAnsi="Consolas" w:cs="宋体"/>
          <w:color w:val="ABB2BF"/>
          <w:kern w:val="0"/>
          <w:szCs w:val="21"/>
        </w:rPr>
        <w:t xml:space="preserve">       </w:t>
      </w:r>
      <w:proofErr w:type="spellStart"/>
      <w:r w:rsidRPr="001636B5">
        <w:rPr>
          <w:rFonts w:ascii="Consolas" w:hAnsi="Consolas" w:cs="宋体"/>
          <w:color w:val="ABB2BF"/>
          <w:kern w:val="0"/>
          <w:szCs w:val="21"/>
        </w:rPr>
        <w:t>type_float</w:t>
      </w:r>
      <w:proofErr w:type="spellEnd"/>
      <w:r w:rsidRPr="001636B5">
        <w:rPr>
          <w:rFonts w:ascii="Consolas" w:hAnsi="Consolas" w:cs="宋体"/>
          <w:color w:val="ABB2BF"/>
          <w:kern w:val="0"/>
          <w:szCs w:val="21"/>
        </w:rPr>
        <w:t>;</w:t>
      </w:r>
    </w:p>
    <w:p w14:paraId="6F1B5C91" w14:textId="2DD00587" w:rsidR="001636B5" w:rsidRPr="001636B5" w:rsidRDefault="001636B5" w:rsidP="001636B5">
      <w:pPr>
        <w:widowControl/>
        <w:shd w:val="clear" w:color="auto" w:fill="282C34"/>
        <w:spacing w:line="285" w:lineRule="atLeast"/>
        <w:ind w:firstLine="444"/>
        <w:jc w:val="left"/>
        <w:rPr>
          <w:rFonts w:ascii="Consolas" w:hAnsi="Consolas" w:cs="宋体"/>
          <w:color w:val="ABB2BF"/>
          <w:kern w:val="0"/>
          <w:szCs w:val="21"/>
        </w:rPr>
      </w:pPr>
      <w:r w:rsidRPr="001636B5">
        <w:rPr>
          <w:rFonts w:ascii="Consolas" w:hAnsi="Consolas" w:cs="宋体"/>
          <w:color w:val="C678DD"/>
          <w:kern w:val="0"/>
          <w:szCs w:val="21"/>
        </w:rPr>
        <w:t>char</w:t>
      </w:r>
      <w:r w:rsidRPr="001636B5">
        <w:rPr>
          <w:rFonts w:ascii="Consolas" w:hAnsi="Consolas" w:cs="宋体"/>
          <w:color w:val="ABB2BF"/>
          <w:kern w:val="0"/>
          <w:szCs w:val="21"/>
        </w:rPr>
        <w:t xml:space="preserve">        </w:t>
      </w:r>
      <w:proofErr w:type="spellStart"/>
      <w:r w:rsidRPr="001636B5">
        <w:rPr>
          <w:rFonts w:ascii="Consolas" w:hAnsi="Consolas" w:cs="宋体"/>
          <w:color w:val="ABB2BF"/>
          <w:kern w:val="0"/>
          <w:szCs w:val="21"/>
        </w:rPr>
        <w:t>type_char</w:t>
      </w:r>
      <w:proofErr w:type="spellEnd"/>
      <w:r w:rsidRPr="001636B5">
        <w:rPr>
          <w:rFonts w:ascii="Consolas" w:hAnsi="Consolas" w:cs="宋体"/>
          <w:color w:val="ABB2BF"/>
          <w:kern w:val="0"/>
          <w:szCs w:val="21"/>
        </w:rPr>
        <w:t>;</w:t>
      </w:r>
    </w:p>
    <w:p w14:paraId="1E439B12" w14:textId="1B20B037" w:rsidR="001636B5" w:rsidRPr="001636B5" w:rsidRDefault="001636B5" w:rsidP="001636B5">
      <w:pPr>
        <w:widowControl/>
        <w:shd w:val="clear" w:color="auto" w:fill="282C34"/>
        <w:spacing w:line="285" w:lineRule="atLeast"/>
        <w:jc w:val="left"/>
        <w:rPr>
          <w:rFonts w:ascii="Consolas" w:hAnsi="Consolas" w:cs="宋体"/>
          <w:color w:val="ABB2BF"/>
          <w:kern w:val="0"/>
          <w:szCs w:val="21"/>
        </w:rPr>
      </w:pPr>
      <w:r w:rsidRPr="001636B5">
        <w:rPr>
          <w:rFonts w:ascii="Consolas" w:hAnsi="Consolas" w:cs="宋体"/>
          <w:color w:val="ABB2BF"/>
          <w:kern w:val="0"/>
          <w:szCs w:val="21"/>
        </w:rPr>
        <w:lastRenderedPageBreak/>
        <w:t xml:space="preserve">    </w:t>
      </w:r>
      <w:r w:rsidRPr="001636B5">
        <w:rPr>
          <w:rFonts w:ascii="Consolas" w:hAnsi="Consolas" w:cs="宋体"/>
          <w:color w:val="C678DD"/>
          <w:kern w:val="0"/>
          <w:szCs w:val="21"/>
        </w:rPr>
        <w:t>char</w:t>
      </w:r>
      <w:r w:rsidRPr="001636B5">
        <w:rPr>
          <w:rFonts w:ascii="Consolas" w:hAnsi="Consolas" w:cs="宋体"/>
          <w:color w:val="ABB2BF"/>
          <w:kern w:val="0"/>
          <w:szCs w:val="21"/>
        </w:rPr>
        <w:t xml:space="preserve">        </w:t>
      </w:r>
      <w:proofErr w:type="spellStart"/>
      <w:r w:rsidRPr="001636B5">
        <w:rPr>
          <w:rFonts w:ascii="Consolas" w:hAnsi="Consolas" w:cs="宋体"/>
          <w:color w:val="E5C07B"/>
          <w:kern w:val="0"/>
          <w:szCs w:val="21"/>
        </w:rPr>
        <w:t>type_</w:t>
      </w:r>
      <w:proofErr w:type="gramStart"/>
      <w:r w:rsidRPr="001636B5">
        <w:rPr>
          <w:rFonts w:ascii="Consolas" w:hAnsi="Consolas" w:cs="宋体"/>
          <w:color w:val="E5C07B"/>
          <w:kern w:val="0"/>
          <w:szCs w:val="21"/>
        </w:rPr>
        <w:t>id</w:t>
      </w:r>
      <w:proofErr w:type="spellEnd"/>
      <w:r w:rsidRPr="001636B5">
        <w:rPr>
          <w:rFonts w:ascii="Consolas" w:hAnsi="Consolas" w:cs="宋体"/>
          <w:color w:val="ABB2BF"/>
          <w:kern w:val="0"/>
          <w:szCs w:val="21"/>
        </w:rPr>
        <w:t>[</w:t>
      </w:r>
      <w:proofErr w:type="gramEnd"/>
      <w:r w:rsidRPr="001636B5">
        <w:rPr>
          <w:rFonts w:ascii="Consolas" w:hAnsi="Consolas" w:cs="宋体"/>
          <w:color w:val="D19A66"/>
          <w:kern w:val="0"/>
          <w:szCs w:val="21"/>
        </w:rPr>
        <w:t>32</w:t>
      </w:r>
      <w:r w:rsidRPr="001636B5">
        <w:rPr>
          <w:rFonts w:ascii="Consolas" w:hAnsi="Consolas" w:cs="宋体"/>
          <w:color w:val="ABB2BF"/>
          <w:kern w:val="0"/>
          <w:szCs w:val="21"/>
        </w:rPr>
        <w:t>];</w:t>
      </w:r>
    </w:p>
    <w:p w14:paraId="2E2405AB" w14:textId="77777777" w:rsidR="001636B5" w:rsidRDefault="001636B5" w:rsidP="001636B5">
      <w:pPr>
        <w:spacing w:line="360" w:lineRule="auto"/>
        <w:rPr>
          <w:sz w:val="24"/>
          <w:szCs w:val="24"/>
        </w:rPr>
      </w:pPr>
    </w:p>
    <w:p w14:paraId="38F8C02E" w14:textId="43EF70DB" w:rsidR="001636B5" w:rsidRDefault="001636B5" w:rsidP="001636B5">
      <w:pPr>
        <w:pStyle w:val="a9"/>
        <w:numPr>
          <w:ilvl w:val="0"/>
          <w:numId w:val="29"/>
        </w:numPr>
        <w:spacing w:line="360" w:lineRule="auto"/>
        <w:ind w:firstLineChars="0"/>
        <w:rPr>
          <w:sz w:val="24"/>
          <w:szCs w:val="24"/>
        </w:rPr>
      </w:pPr>
      <w:r w:rsidRPr="001636B5">
        <w:rPr>
          <w:rFonts w:hint="eastAsia"/>
          <w:sz w:val="24"/>
          <w:szCs w:val="24"/>
        </w:rPr>
        <w:t>最后我就惊讶地发现我几乎所有的类型都不匹配了</w:t>
      </w:r>
    </w:p>
    <w:p w14:paraId="38D8CB09" w14:textId="4775927E" w:rsidR="001636B5" w:rsidRDefault="001636B5" w:rsidP="001636B5">
      <w:pPr>
        <w:pStyle w:val="a9"/>
        <w:spacing w:line="360" w:lineRule="auto"/>
        <w:ind w:left="720" w:firstLineChars="0" w:firstLine="0"/>
        <w:jc w:val="center"/>
        <w:rPr>
          <w:sz w:val="24"/>
          <w:szCs w:val="24"/>
        </w:rPr>
      </w:pPr>
      <w:r w:rsidRPr="001636B5">
        <w:rPr>
          <w:noProof/>
          <w:sz w:val="24"/>
          <w:szCs w:val="24"/>
        </w:rPr>
        <w:drawing>
          <wp:inline distT="0" distB="0" distL="0" distR="0" wp14:anchorId="436D9913" wp14:editId="5E963801">
            <wp:extent cx="3619814" cy="85351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9814" cy="853514"/>
                    </a:xfrm>
                    <a:prstGeom prst="rect">
                      <a:avLst/>
                    </a:prstGeom>
                  </pic:spPr>
                </pic:pic>
              </a:graphicData>
            </a:graphic>
          </wp:inline>
        </w:drawing>
      </w:r>
    </w:p>
    <w:p w14:paraId="0481CF0F" w14:textId="2198880E" w:rsidR="00F07C6E" w:rsidRPr="00F07C6E" w:rsidRDefault="00F07C6E" w:rsidP="00F07C6E">
      <w:pPr>
        <w:pStyle w:val="a9"/>
        <w:spacing w:line="360" w:lineRule="auto"/>
        <w:ind w:left="720" w:firstLineChars="0" w:firstLine="0"/>
        <w:jc w:val="center"/>
        <w:rPr>
          <w:szCs w:val="21"/>
        </w:rPr>
      </w:pPr>
      <w:r>
        <w:rPr>
          <w:rFonts w:hint="eastAsia"/>
          <w:szCs w:val="21"/>
        </w:rPr>
        <w:t>图</w:t>
      </w:r>
      <w:r>
        <w:rPr>
          <w:rFonts w:hint="eastAsia"/>
          <w:szCs w:val="21"/>
        </w:rPr>
        <w:t>3</w:t>
      </w:r>
      <w:r>
        <w:rPr>
          <w:szCs w:val="21"/>
        </w:rPr>
        <w:t xml:space="preserve">-1 </w:t>
      </w:r>
      <w:r>
        <w:rPr>
          <w:rFonts w:hint="eastAsia"/>
          <w:szCs w:val="21"/>
        </w:rPr>
        <w:t>类型不匹配</w:t>
      </w:r>
    </w:p>
    <w:p w14:paraId="30887B9C" w14:textId="5708F1E8" w:rsidR="001636B5" w:rsidRPr="001636B5" w:rsidRDefault="001636B5" w:rsidP="001636B5">
      <w:pPr>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）经过我让程序打印各个变量的</w:t>
      </w:r>
      <w:r w:rsidR="00635035">
        <w:rPr>
          <w:rFonts w:hint="eastAsia"/>
          <w:sz w:val="24"/>
          <w:szCs w:val="24"/>
        </w:rPr>
        <w:t>类型，然后苦苦</w:t>
      </w:r>
      <w:r w:rsidR="00635035">
        <w:rPr>
          <w:rFonts w:hint="eastAsia"/>
          <w:sz w:val="24"/>
          <w:szCs w:val="24"/>
        </w:rPr>
        <w:t>debug</w:t>
      </w:r>
      <w:r w:rsidR="00635035">
        <w:rPr>
          <w:rFonts w:hint="eastAsia"/>
          <w:sz w:val="24"/>
          <w:szCs w:val="24"/>
        </w:rPr>
        <w:t>，我才发现原来是上面两个</w:t>
      </w:r>
      <w:r w:rsidR="00635035">
        <w:rPr>
          <w:rFonts w:hint="eastAsia"/>
          <w:sz w:val="24"/>
          <w:szCs w:val="24"/>
        </w:rPr>
        <w:t>YYLVAL</w:t>
      </w:r>
      <w:r w:rsidR="00635035">
        <w:rPr>
          <w:rFonts w:hint="eastAsia"/>
          <w:sz w:val="24"/>
          <w:szCs w:val="24"/>
        </w:rPr>
        <w:t>里变量的顺序出问题了，程序中这两个结构体指向的是同一个地址，然后我这里变量的顺序不同，因此存进去的信息也发生了错乱。只需要纠正顺序，程序便可正常运行。</w:t>
      </w:r>
    </w:p>
    <w:p w14:paraId="34CC80AC" w14:textId="0D352428" w:rsidR="001122CC" w:rsidRDefault="001122CC" w:rsidP="00463FC4">
      <w:pPr>
        <w:pStyle w:val="3"/>
        <w:spacing w:before="120" w:after="120" w:line="415" w:lineRule="auto"/>
        <w:rPr>
          <w:rFonts w:ascii="黑体" w:eastAsia="黑体" w:hAnsi="黑体"/>
          <w:sz w:val="28"/>
          <w:szCs w:val="28"/>
        </w:rPr>
      </w:pPr>
      <w:bookmarkStart w:id="23" w:name="_Toc376773657"/>
      <w:bookmarkStart w:id="24" w:name="_Toc125151342"/>
      <w:r w:rsidRPr="00463FC4">
        <w:rPr>
          <w:rFonts w:ascii="黑体" w:eastAsia="黑体" w:hAnsi="黑体" w:hint="eastAsia"/>
          <w:sz w:val="28"/>
          <w:szCs w:val="28"/>
        </w:rPr>
        <w:t>语法</w:t>
      </w:r>
      <w:bookmarkEnd w:id="23"/>
      <w:r w:rsidRPr="00463FC4">
        <w:rPr>
          <w:rFonts w:ascii="黑体" w:eastAsia="黑体" w:hAnsi="黑体" w:hint="eastAsia"/>
          <w:sz w:val="28"/>
          <w:szCs w:val="28"/>
        </w:rPr>
        <w:t>分析器</w:t>
      </w:r>
      <w:bookmarkEnd w:id="24"/>
    </w:p>
    <w:p w14:paraId="4AB8C1F6" w14:textId="05FC19EB" w:rsidR="00635035" w:rsidRDefault="00635035" w:rsidP="00635035">
      <w:pPr>
        <w:spacing w:line="360" w:lineRule="auto"/>
        <w:rPr>
          <w:sz w:val="24"/>
          <w:szCs w:val="24"/>
        </w:rPr>
      </w:pPr>
      <w:r>
        <w:tab/>
      </w:r>
      <w:r w:rsidRPr="00635035">
        <w:rPr>
          <w:rFonts w:hint="eastAsia"/>
          <w:sz w:val="24"/>
          <w:szCs w:val="24"/>
        </w:rPr>
        <w:t>同样</w:t>
      </w:r>
      <w:r>
        <w:rPr>
          <w:rFonts w:hint="eastAsia"/>
          <w:sz w:val="24"/>
          <w:szCs w:val="24"/>
        </w:rPr>
        <w:t>，语法分析器中的内容大部分也已经由指导教程给出，我这里只是做了部分完善，比如</w:t>
      </w:r>
      <w:r>
        <w:rPr>
          <w:rFonts w:hint="eastAsia"/>
          <w:sz w:val="24"/>
          <w:szCs w:val="24"/>
        </w:rPr>
        <w:t>for</w:t>
      </w:r>
      <w:r>
        <w:rPr>
          <w:rFonts w:hint="eastAsia"/>
          <w:sz w:val="24"/>
          <w:szCs w:val="24"/>
        </w:rPr>
        <w:t>语句，数组变量，数组的常量表达式，</w:t>
      </w:r>
      <w:r>
        <w:rPr>
          <w:rFonts w:hint="eastAsia"/>
          <w:sz w:val="24"/>
          <w:szCs w:val="24"/>
        </w:rPr>
        <w:t>continue</w:t>
      </w:r>
      <w:r>
        <w:rPr>
          <w:rFonts w:hint="eastAsia"/>
          <w:sz w:val="24"/>
          <w:szCs w:val="24"/>
        </w:rPr>
        <w:t>，</w:t>
      </w:r>
      <w:r>
        <w:rPr>
          <w:rFonts w:hint="eastAsia"/>
          <w:sz w:val="24"/>
          <w:szCs w:val="24"/>
        </w:rPr>
        <w:t>break</w:t>
      </w:r>
      <w:r>
        <w:rPr>
          <w:rFonts w:hint="eastAsia"/>
          <w:sz w:val="24"/>
          <w:szCs w:val="24"/>
        </w:rPr>
        <w:t>语句。</w:t>
      </w:r>
    </w:p>
    <w:p w14:paraId="337B0099" w14:textId="36EB1574" w:rsidR="00635035" w:rsidRDefault="00635035" w:rsidP="00635035">
      <w:pPr>
        <w:spacing w:line="360" w:lineRule="auto"/>
        <w:rPr>
          <w:sz w:val="24"/>
          <w:szCs w:val="24"/>
        </w:rPr>
      </w:pPr>
      <w:r>
        <w:rPr>
          <w:rFonts w:hint="eastAsia"/>
          <w:sz w:val="24"/>
          <w:szCs w:val="24"/>
        </w:rPr>
        <w:t>这里主要展示一下数组的部分：</w:t>
      </w:r>
    </w:p>
    <w:p w14:paraId="53DE02DC" w14:textId="1CC067C6" w:rsidR="00635035" w:rsidRDefault="00635035" w:rsidP="00635035">
      <w:pPr>
        <w:spacing w:line="360" w:lineRule="auto"/>
        <w:rPr>
          <w:sz w:val="24"/>
          <w:szCs w:val="24"/>
        </w:rPr>
      </w:pPr>
      <w:r w:rsidRPr="00635035">
        <w:rPr>
          <w:noProof/>
          <w:sz w:val="24"/>
          <w:szCs w:val="24"/>
        </w:rPr>
        <w:drawing>
          <wp:inline distT="0" distB="0" distL="0" distR="0" wp14:anchorId="143AB9C9" wp14:editId="55339514">
            <wp:extent cx="5274310" cy="21082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8200"/>
                    </a:xfrm>
                    <a:prstGeom prst="rect">
                      <a:avLst/>
                    </a:prstGeom>
                  </pic:spPr>
                </pic:pic>
              </a:graphicData>
            </a:graphic>
          </wp:inline>
        </w:drawing>
      </w:r>
    </w:p>
    <w:p w14:paraId="3BD38829" w14:textId="77777777" w:rsidR="00F07C6E" w:rsidRPr="00635035" w:rsidRDefault="00F07C6E" w:rsidP="00F07C6E">
      <w:pPr>
        <w:spacing w:line="360" w:lineRule="auto"/>
        <w:jc w:val="center"/>
        <w:rPr>
          <w:szCs w:val="21"/>
        </w:rPr>
      </w:pPr>
      <w:r>
        <w:rPr>
          <w:rFonts w:hint="eastAsia"/>
          <w:szCs w:val="21"/>
        </w:rPr>
        <w:t>图</w:t>
      </w:r>
      <w:r>
        <w:rPr>
          <w:rFonts w:hint="eastAsia"/>
          <w:szCs w:val="21"/>
        </w:rPr>
        <w:t>3</w:t>
      </w:r>
      <w:r>
        <w:rPr>
          <w:szCs w:val="21"/>
        </w:rPr>
        <w:t xml:space="preserve">-2 </w:t>
      </w:r>
      <w:r>
        <w:rPr>
          <w:rFonts w:hint="eastAsia"/>
          <w:szCs w:val="21"/>
        </w:rPr>
        <w:t>数组变量</w:t>
      </w:r>
    </w:p>
    <w:p w14:paraId="1C59CB28" w14:textId="7B064E15" w:rsidR="00F07C6E" w:rsidRDefault="00F07C6E" w:rsidP="00F07C6E">
      <w:pPr>
        <w:spacing w:line="360" w:lineRule="auto"/>
        <w:jc w:val="left"/>
        <w:rPr>
          <w:sz w:val="24"/>
          <w:szCs w:val="24"/>
        </w:rPr>
      </w:pPr>
      <w:r>
        <w:rPr>
          <w:rFonts w:hint="eastAsia"/>
          <w:sz w:val="24"/>
          <w:szCs w:val="24"/>
        </w:rPr>
        <w:t>我认为数组变量仍然是</w:t>
      </w:r>
      <w:proofErr w:type="spellStart"/>
      <w:r>
        <w:rPr>
          <w:rFonts w:hint="eastAsia"/>
          <w:sz w:val="24"/>
          <w:szCs w:val="24"/>
        </w:rPr>
        <w:t>VarAST</w:t>
      </w:r>
      <w:proofErr w:type="spellEnd"/>
      <w:r>
        <w:rPr>
          <w:rFonts w:hint="eastAsia"/>
          <w:sz w:val="24"/>
          <w:szCs w:val="24"/>
        </w:rPr>
        <w:t>类型的所以不需要继续添加其他的类。数组变量可以出现多个下标，例如</w:t>
      </w:r>
      <w:r>
        <w:rPr>
          <w:rFonts w:hint="eastAsia"/>
          <w:sz w:val="24"/>
          <w:szCs w:val="24"/>
        </w:rPr>
        <w:t>a</w:t>
      </w:r>
      <w:r>
        <w:rPr>
          <w:sz w:val="24"/>
          <w:szCs w:val="24"/>
        </w:rPr>
        <w:t>[b][c][c+1]</w:t>
      </w:r>
      <w:r>
        <w:rPr>
          <w:rFonts w:hint="eastAsia"/>
          <w:sz w:val="24"/>
          <w:szCs w:val="24"/>
        </w:rPr>
        <w:t>。如</w:t>
      </w:r>
      <w:r>
        <w:rPr>
          <w:rFonts w:hint="eastAsia"/>
          <w:sz w:val="24"/>
          <w:szCs w:val="24"/>
        </w:rPr>
        <w:t>2</w:t>
      </w:r>
      <w:r>
        <w:rPr>
          <w:sz w:val="24"/>
          <w:szCs w:val="24"/>
        </w:rPr>
        <w:t>65</w:t>
      </w:r>
      <w:r>
        <w:rPr>
          <w:rFonts w:hint="eastAsia"/>
          <w:sz w:val="24"/>
          <w:szCs w:val="24"/>
        </w:rPr>
        <w:t>行代码所示，数组变量后面每多一个下标，就把这个下标表达式加到</w:t>
      </w:r>
      <w:proofErr w:type="spellStart"/>
      <w:r>
        <w:rPr>
          <w:rFonts w:hint="eastAsia"/>
          <w:sz w:val="24"/>
          <w:szCs w:val="24"/>
        </w:rPr>
        <w:t>VarAST</w:t>
      </w:r>
      <w:proofErr w:type="spellEnd"/>
      <w:r>
        <w:rPr>
          <w:sz w:val="24"/>
          <w:szCs w:val="24"/>
        </w:rPr>
        <w:t>::index</w:t>
      </w:r>
      <w:r>
        <w:rPr>
          <w:rFonts w:hint="eastAsia"/>
          <w:sz w:val="24"/>
          <w:szCs w:val="24"/>
        </w:rPr>
        <w:t>里面。</w:t>
      </w:r>
    </w:p>
    <w:p w14:paraId="3BEE6B33" w14:textId="2D623586" w:rsidR="00F07C6E" w:rsidRDefault="00F07C6E" w:rsidP="00F07C6E">
      <w:pPr>
        <w:spacing w:line="360" w:lineRule="auto"/>
        <w:jc w:val="left"/>
        <w:rPr>
          <w:sz w:val="24"/>
          <w:szCs w:val="24"/>
        </w:rPr>
      </w:pPr>
      <w:r>
        <w:rPr>
          <w:sz w:val="24"/>
          <w:szCs w:val="24"/>
        </w:rPr>
        <w:tab/>
      </w:r>
      <w:r>
        <w:rPr>
          <w:rFonts w:hint="eastAsia"/>
          <w:sz w:val="24"/>
          <w:szCs w:val="24"/>
        </w:rPr>
        <w:t>接下来是数组常量：</w:t>
      </w:r>
    </w:p>
    <w:p w14:paraId="2BAC29D3" w14:textId="5892C829" w:rsidR="00F07C6E" w:rsidRPr="00F07C6E" w:rsidRDefault="00F07C6E" w:rsidP="00F07C6E">
      <w:pPr>
        <w:spacing w:line="360" w:lineRule="auto"/>
        <w:jc w:val="center"/>
        <w:rPr>
          <w:sz w:val="24"/>
          <w:szCs w:val="24"/>
        </w:rPr>
      </w:pPr>
      <w:r w:rsidRPr="00F07C6E">
        <w:rPr>
          <w:noProof/>
          <w:sz w:val="24"/>
          <w:szCs w:val="24"/>
        </w:rPr>
        <w:lastRenderedPageBreak/>
        <w:drawing>
          <wp:inline distT="0" distB="0" distL="0" distR="0" wp14:anchorId="1215A670" wp14:editId="09E4086D">
            <wp:extent cx="4518660" cy="4274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8181" cy="4283225"/>
                    </a:xfrm>
                    <a:prstGeom prst="rect">
                      <a:avLst/>
                    </a:prstGeom>
                  </pic:spPr>
                </pic:pic>
              </a:graphicData>
            </a:graphic>
          </wp:inline>
        </w:drawing>
      </w:r>
    </w:p>
    <w:p w14:paraId="0E79D4B1" w14:textId="0C23E3BD" w:rsidR="00174CD7" w:rsidRPr="00F07C6E" w:rsidRDefault="00F07C6E" w:rsidP="00174CD7">
      <w:pPr>
        <w:spacing w:line="360" w:lineRule="auto"/>
        <w:jc w:val="center"/>
        <w:rPr>
          <w:szCs w:val="21"/>
        </w:rPr>
      </w:pPr>
      <w:r>
        <w:rPr>
          <w:rFonts w:hint="eastAsia"/>
          <w:szCs w:val="21"/>
        </w:rPr>
        <w:t>图</w:t>
      </w:r>
      <w:r>
        <w:rPr>
          <w:rFonts w:hint="eastAsia"/>
          <w:szCs w:val="21"/>
        </w:rPr>
        <w:t>3</w:t>
      </w:r>
      <w:r>
        <w:rPr>
          <w:szCs w:val="21"/>
        </w:rPr>
        <w:t xml:space="preserve">-3 </w:t>
      </w:r>
      <w:r>
        <w:rPr>
          <w:rFonts w:hint="eastAsia"/>
          <w:szCs w:val="21"/>
        </w:rPr>
        <w:t>数组常量表达式</w:t>
      </w:r>
    </w:p>
    <w:p w14:paraId="6E57CA26" w14:textId="0A8DD489" w:rsidR="00635035" w:rsidRDefault="00F07C6E" w:rsidP="00F07C6E">
      <w:pPr>
        <w:spacing w:line="360" w:lineRule="auto"/>
        <w:jc w:val="left"/>
        <w:rPr>
          <w:sz w:val="24"/>
          <w:szCs w:val="24"/>
        </w:rPr>
      </w:pPr>
      <w:r>
        <w:rPr>
          <w:sz w:val="24"/>
          <w:szCs w:val="24"/>
        </w:rPr>
        <w:tab/>
      </w:r>
      <w:r>
        <w:rPr>
          <w:rFonts w:hint="eastAsia"/>
          <w:sz w:val="24"/>
          <w:szCs w:val="24"/>
        </w:rPr>
        <w:t>数组常量表达式比较复杂，这里添加了一个</w:t>
      </w:r>
      <w:proofErr w:type="spellStart"/>
      <w:r>
        <w:rPr>
          <w:rFonts w:hint="eastAsia"/>
          <w:sz w:val="24"/>
          <w:szCs w:val="24"/>
        </w:rPr>
        <w:t>Arr</w:t>
      </w:r>
      <w:r>
        <w:rPr>
          <w:sz w:val="24"/>
          <w:szCs w:val="24"/>
        </w:rPr>
        <w:t>ExpAST</w:t>
      </w:r>
      <w:proofErr w:type="spellEnd"/>
      <w:r>
        <w:rPr>
          <w:rFonts w:hint="eastAsia"/>
          <w:sz w:val="24"/>
          <w:szCs w:val="24"/>
        </w:rPr>
        <w:t>类，它继承自</w:t>
      </w:r>
      <w:proofErr w:type="spellStart"/>
      <w:r>
        <w:rPr>
          <w:rFonts w:hint="eastAsia"/>
          <w:sz w:val="24"/>
          <w:szCs w:val="24"/>
        </w:rPr>
        <w:t>Exp</w:t>
      </w:r>
      <w:r>
        <w:rPr>
          <w:sz w:val="24"/>
          <w:szCs w:val="24"/>
        </w:rPr>
        <w:t>AST</w:t>
      </w:r>
      <w:proofErr w:type="spellEnd"/>
      <w:r>
        <w:rPr>
          <w:sz w:val="24"/>
          <w:szCs w:val="24"/>
        </w:rPr>
        <w:t>,</w:t>
      </w:r>
      <w:r>
        <w:rPr>
          <w:rFonts w:hint="eastAsia"/>
          <w:sz w:val="24"/>
          <w:szCs w:val="24"/>
        </w:rPr>
        <w:t>这个类里面有一个</w:t>
      </w:r>
      <w:r>
        <w:rPr>
          <w:rFonts w:hint="eastAsia"/>
          <w:sz w:val="24"/>
          <w:szCs w:val="24"/>
        </w:rPr>
        <w:t>vector</w:t>
      </w:r>
      <w:r>
        <w:rPr>
          <w:sz w:val="24"/>
          <w:szCs w:val="24"/>
        </w:rPr>
        <w:t>&lt;</w:t>
      </w:r>
      <w:proofErr w:type="spellStart"/>
      <w:r>
        <w:rPr>
          <w:sz w:val="24"/>
          <w:szCs w:val="24"/>
        </w:rPr>
        <w:t>ExpAST</w:t>
      </w:r>
      <w:proofErr w:type="spellEnd"/>
      <w:r>
        <w:rPr>
          <w:sz w:val="24"/>
          <w:szCs w:val="24"/>
        </w:rPr>
        <w:t xml:space="preserve">* &gt; </w:t>
      </w:r>
      <w:proofErr w:type="spellStart"/>
      <w:r>
        <w:rPr>
          <w:sz w:val="24"/>
          <w:szCs w:val="24"/>
        </w:rPr>
        <w:t>IniList</w:t>
      </w:r>
      <w:proofErr w:type="spellEnd"/>
      <w:r>
        <w:rPr>
          <w:rFonts w:hint="eastAsia"/>
          <w:sz w:val="24"/>
          <w:szCs w:val="24"/>
        </w:rPr>
        <w:t>。由于数组常量表达式里面会出现大量的表达式，这些表达式甚至还有可能是数组，这样就形成了多维</w:t>
      </w:r>
      <w:bookmarkStart w:id="25" w:name="_GoBack"/>
      <w:bookmarkEnd w:id="25"/>
      <w:r>
        <w:rPr>
          <w:rFonts w:hint="eastAsia"/>
          <w:sz w:val="24"/>
          <w:szCs w:val="24"/>
        </w:rPr>
        <w:t>数组，例如</w:t>
      </w:r>
      <w:r>
        <w:rPr>
          <w:rFonts w:hint="eastAsia"/>
          <w:sz w:val="24"/>
          <w:szCs w:val="24"/>
        </w:rPr>
        <w:t>{</w:t>
      </w:r>
      <w:r>
        <w:rPr>
          <w:sz w:val="24"/>
          <w:szCs w:val="24"/>
        </w:rPr>
        <w:t>{1</w:t>
      </w:r>
      <w:r>
        <w:rPr>
          <w:rFonts w:hint="eastAsia"/>
          <w:sz w:val="24"/>
          <w:szCs w:val="24"/>
        </w:rPr>
        <w:t>，</w:t>
      </w:r>
      <w:r>
        <w:rPr>
          <w:rFonts w:hint="eastAsia"/>
          <w:sz w:val="24"/>
          <w:szCs w:val="24"/>
        </w:rPr>
        <w:t>2</w:t>
      </w:r>
      <w:r>
        <w:rPr>
          <w:sz w:val="24"/>
          <w:szCs w:val="24"/>
        </w:rPr>
        <w:t>}</w:t>
      </w:r>
      <w:r>
        <w:rPr>
          <w:rFonts w:hint="eastAsia"/>
          <w:sz w:val="24"/>
          <w:szCs w:val="24"/>
        </w:rPr>
        <w:t>，</w:t>
      </w:r>
      <w:r>
        <w:rPr>
          <w:sz w:val="24"/>
          <w:szCs w:val="24"/>
        </w:rPr>
        <w:t>{3</w:t>
      </w:r>
      <w:r>
        <w:rPr>
          <w:rFonts w:hint="eastAsia"/>
          <w:sz w:val="24"/>
          <w:szCs w:val="24"/>
        </w:rPr>
        <w:t>，</w:t>
      </w:r>
      <w:r>
        <w:rPr>
          <w:rFonts w:hint="eastAsia"/>
          <w:sz w:val="24"/>
          <w:szCs w:val="24"/>
        </w:rPr>
        <w:t>4</w:t>
      </w:r>
      <w:r>
        <w:rPr>
          <w:sz w:val="24"/>
          <w:szCs w:val="24"/>
        </w:rPr>
        <w:t>}}</w:t>
      </w:r>
      <w:r>
        <w:rPr>
          <w:rFonts w:hint="eastAsia"/>
          <w:sz w:val="24"/>
          <w:szCs w:val="24"/>
        </w:rPr>
        <w:t>，这个时候数组的</w:t>
      </w:r>
      <w:proofErr w:type="spellStart"/>
      <w:r>
        <w:rPr>
          <w:rFonts w:hint="eastAsia"/>
          <w:sz w:val="24"/>
          <w:szCs w:val="24"/>
        </w:rPr>
        <w:t>IniList</w:t>
      </w:r>
      <w:proofErr w:type="spellEnd"/>
      <w:r>
        <w:rPr>
          <w:rFonts w:hint="eastAsia"/>
          <w:sz w:val="24"/>
          <w:szCs w:val="24"/>
        </w:rPr>
        <w:t>内有两个表达式，而且这两个表达式还是数组常量表达式，</w:t>
      </w:r>
      <w:r w:rsidR="00174CD7">
        <w:rPr>
          <w:rFonts w:hint="eastAsia"/>
          <w:sz w:val="24"/>
          <w:szCs w:val="24"/>
        </w:rPr>
        <w:t>然后这两个数组常量表达式的</w:t>
      </w:r>
      <w:proofErr w:type="spellStart"/>
      <w:r w:rsidR="00174CD7">
        <w:rPr>
          <w:rFonts w:hint="eastAsia"/>
          <w:sz w:val="24"/>
          <w:szCs w:val="24"/>
        </w:rPr>
        <w:t>IniList</w:t>
      </w:r>
      <w:proofErr w:type="spellEnd"/>
      <w:r w:rsidR="00174CD7">
        <w:rPr>
          <w:rFonts w:hint="eastAsia"/>
          <w:sz w:val="24"/>
          <w:szCs w:val="24"/>
        </w:rPr>
        <w:t>也都有两个表达式，但这时表达式树的类型为常量。由于时间紧迫，到这里数组常量表达式就已经结束了，我没有继续往后面做，但是如果往后面实现，我还可以实现数组的直接初始化，而不是</w:t>
      </w:r>
      <w:proofErr w:type="gramStart"/>
      <w:r w:rsidR="00174CD7">
        <w:rPr>
          <w:rFonts w:hint="eastAsia"/>
          <w:sz w:val="24"/>
          <w:szCs w:val="24"/>
        </w:rPr>
        <w:t>一个元素一个元素</w:t>
      </w:r>
      <w:proofErr w:type="gramEnd"/>
      <w:r w:rsidR="00174CD7">
        <w:rPr>
          <w:rFonts w:hint="eastAsia"/>
          <w:sz w:val="24"/>
          <w:szCs w:val="24"/>
        </w:rPr>
        <w:t>地写入数组。</w:t>
      </w:r>
    </w:p>
    <w:p w14:paraId="72C739F8" w14:textId="2583B0A3" w:rsidR="00174CD7" w:rsidRDefault="00174CD7" w:rsidP="00F07C6E">
      <w:pPr>
        <w:spacing w:line="360" w:lineRule="auto"/>
        <w:jc w:val="left"/>
        <w:rPr>
          <w:sz w:val="24"/>
          <w:szCs w:val="24"/>
        </w:rPr>
      </w:pPr>
      <w:r w:rsidRPr="00174CD7">
        <w:rPr>
          <w:noProof/>
          <w:sz w:val="24"/>
          <w:szCs w:val="24"/>
        </w:rPr>
        <w:drawing>
          <wp:inline distT="0" distB="0" distL="0" distR="0" wp14:anchorId="5B7E732C" wp14:editId="2D40AEEE">
            <wp:extent cx="5274310" cy="1261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61745"/>
                    </a:xfrm>
                    <a:prstGeom prst="rect">
                      <a:avLst/>
                    </a:prstGeom>
                  </pic:spPr>
                </pic:pic>
              </a:graphicData>
            </a:graphic>
          </wp:inline>
        </w:drawing>
      </w:r>
    </w:p>
    <w:p w14:paraId="481C1E54" w14:textId="57E48E98" w:rsidR="00174CD7" w:rsidRPr="00174CD7" w:rsidRDefault="00174CD7" w:rsidP="00174CD7">
      <w:pPr>
        <w:spacing w:line="360" w:lineRule="auto"/>
        <w:jc w:val="center"/>
        <w:rPr>
          <w:szCs w:val="21"/>
        </w:rPr>
      </w:pPr>
      <w:r w:rsidRPr="00174CD7">
        <w:rPr>
          <w:rFonts w:hint="eastAsia"/>
          <w:szCs w:val="21"/>
        </w:rPr>
        <w:t>图</w:t>
      </w:r>
      <w:r w:rsidRPr="00174CD7">
        <w:rPr>
          <w:rFonts w:hint="eastAsia"/>
          <w:szCs w:val="21"/>
        </w:rPr>
        <w:t>3</w:t>
      </w:r>
      <w:r w:rsidRPr="00174CD7">
        <w:rPr>
          <w:szCs w:val="21"/>
        </w:rPr>
        <w:t xml:space="preserve">-4 </w:t>
      </w:r>
      <w:proofErr w:type="spellStart"/>
      <w:r w:rsidRPr="00174CD7">
        <w:rPr>
          <w:rFonts w:hint="eastAsia"/>
          <w:szCs w:val="21"/>
        </w:rPr>
        <w:t>ArrExpAST</w:t>
      </w:r>
      <w:proofErr w:type="spellEnd"/>
      <w:r w:rsidRPr="00174CD7">
        <w:rPr>
          <w:rFonts w:hint="eastAsia"/>
          <w:szCs w:val="21"/>
        </w:rPr>
        <w:t>类</w:t>
      </w:r>
    </w:p>
    <w:p w14:paraId="667BF576" w14:textId="1155BC6E" w:rsidR="00174CD7" w:rsidRDefault="00174CD7" w:rsidP="00174CD7">
      <w:pPr>
        <w:spacing w:line="360" w:lineRule="auto"/>
        <w:rPr>
          <w:sz w:val="24"/>
          <w:szCs w:val="24"/>
        </w:rPr>
      </w:pPr>
      <w:r>
        <w:rPr>
          <w:sz w:val="24"/>
          <w:szCs w:val="24"/>
        </w:rPr>
        <w:lastRenderedPageBreak/>
        <w:tab/>
      </w:r>
      <w:r>
        <w:rPr>
          <w:rFonts w:hint="eastAsia"/>
          <w:sz w:val="24"/>
          <w:szCs w:val="24"/>
        </w:rPr>
        <w:t>这里</w:t>
      </w:r>
      <w:r>
        <w:rPr>
          <w:rFonts w:hint="eastAsia"/>
          <w:sz w:val="24"/>
          <w:szCs w:val="24"/>
        </w:rPr>
        <w:t>For</w:t>
      </w:r>
      <w:r>
        <w:rPr>
          <w:rFonts w:hint="eastAsia"/>
          <w:sz w:val="24"/>
          <w:szCs w:val="24"/>
        </w:rPr>
        <w:t>语句、</w:t>
      </w:r>
      <w:r>
        <w:rPr>
          <w:rFonts w:hint="eastAsia"/>
          <w:sz w:val="24"/>
          <w:szCs w:val="24"/>
        </w:rPr>
        <w:t>break</w:t>
      </w:r>
      <w:r>
        <w:rPr>
          <w:rFonts w:hint="eastAsia"/>
          <w:sz w:val="24"/>
          <w:szCs w:val="24"/>
        </w:rPr>
        <w:t>、</w:t>
      </w:r>
      <w:r>
        <w:rPr>
          <w:rFonts w:hint="eastAsia"/>
          <w:sz w:val="24"/>
          <w:szCs w:val="24"/>
        </w:rPr>
        <w:t>continue</w:t>
      </w:r>
      <w:r>
        <w:rPr>
          <w:rFonts w:hint="eastAsia"/>
          <w:sz w:val="24"/>
          <w:szCs w:val="24"/>
        </w:rPr>
        <w:t>等语句的实现都非常简单，但是这里要添加三个类</w:t>
      </w:r>
      <w:proofErr w:type="spellStart"/>
      <w:r>
        <w:rPr>
          <w:rFonts w:hint="eastAsia"/>
          <w:sz w:val="24"/>
          <w:szCs w:val="24"/>
        </w:rPr>
        <w:t>For</w:t>
      </w:r>
      <w:r>
        <w:rPr>
          <w:sz w:val="24"/>
          <w:szCs w:val="24"/>
        </w:rPr>
        <w:t>StmAST</w:t>
      </w:r>
      <w:proofErr w:type="spellEnd"/>
      <w:r>
        <w:rPr>
          <w:rFonts w:hint="eastAsia"/>
          <w:sz w:val="24"/>
          <w:szCs w:val="24"/>
        </w:rPr>
        <w:t>、</w:t>
      </w:r>
      <w:proofErr w:type="spellStart"/>
      <w:r>
        <w:rPr>
          <w:rFonts w:hint="eastAsia"/>
          <w:sz w:val="24"/>
          <w:szCs w:val="24"/>
        </w:rPr>
        <w:t>BreakStmAST</w:t>
      </w:r>
      <w:proofErr w:type="spellEnd"/>
      <w:r>
        <w:rPr>
          <w:rFonts w:hint="eastAsia"/>
          <w:sz w:val="24"/>
          <w:szCs w:val="24"/>
        </w:rPr>
        <w:t>、</w:t>
      </w:r>
      <w:proofErr w:type="spellStart"/>
      <w:r>
        <w:rPr>
          <w:rFonts w:hint="eastAsia"/>
          <w:sz w:val="24"/>
          <w:szCs w:val="24"/>
        </w:rPr>
        <w:t>Continue</w:t>
      </w:r>
      <w:r>
        <w:rPr>
          <w:sz w:val="24"/>
          <w:szCs w:val="24"/>
        </w:rPr>
        <w:t>StmAST</w:t>
      </w:r>
      <w:proofErr w:type="spellEnd"/>
      <w:r>
        <w:rPr>
          <w:rFonts w:hint="eastAsia"/>
          <w:sz w:val="24"/>
          <w:szCs w:val="24"/>
        </w:rPr>
        <w:t>。</w:t>
      </w:r>
      <w:proofErr w:type="spellStart"/>
      <w:r>
        <w:rPr>
          <w:rFonts w:hint="eastAsia"/>
          <w:sz w:val="24"/>
          <w:szCs w:val="24"/>
        </w:rPr>
        <w:t>ForStmAST</w:t>
      </w:r>
      <w:proofErr w:type="spellEnd"/>
      <w:r>
        <w:rPr>
          <w:rFonts w:hint="eastAsia"/>
          <w:sz w:val="24"/>
          <w:szCs w:val="24"/>
        </w:rPr>
        <w:t>和</w:t>
      </w:r>
      <w:r>
        <w:rPr>
          <w:rFonts w:hint="eastAsia"/>
          <w:sz w:val="24"/>
          <w:szCs w:val="24"/>
        </w:rPr>
        <w:t>While</w:t>
      </w:r>
      <w:r>
        <w:rPr>
          <w:rFonts w:hint="eastAsia"/>
          <w:sz w:val="24"/>
          <w:szCs w:val="24"/>
        </w:rPr>
        <w:t>语句类似，这里不再赘述，直接给代码贴图。</w:t>
      </w:r>
    </w:p>
    <w:p w14:paraId="4941E7FA" w14:textId="2FDA7815" w:rsidR="00174CD7" w:rsidRDefault="00174CD7" w:rsidP="00174CD7">
      <w:pPr>
        <w:spacing w:line="360" w:lineRule="auto"/>
        <w:jc w:val="center"/>
        <w:rPr>
          <w:sz w:val="24"/>
          <w:szCs w:val="24"/>
        </w:rPr>
      </w:pPr>
      <w:r w:rsidRPr="00174CD7">
        <w:rPr>
          <w:noProof/>
          <w:sz w:val="24"/>
          <w:szCs w:val="24"/>
        </w:rPr>
        <w:drawing>
          <wp:inline distT="0" distB="0" distL="0" distR="0" wp14:anchorId="0DCA2D26" wp14:editId="635E3314">
            <wp:extent cx="5274310" cy="1642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2745"/>
                    </a:xfrm>
                    <a:prstGeom prst="rect">
                      <a:avLst/>
                    </a:prstGeom>
                  </pic:spPr>
                </pic:pic>
              </a:graphicData>
            </a:graphic>
          </wp:inline>
        </w:drawing>
      </w:r>
    </w:p>
    <w:p w14:paraId="6B3D9418" w14:textId="78EFEAB5" w:rsidR="00174CD7" w:rsidRPr="00174CD7" w:rsidRDefault="00174CD7" w:rsidP="00174CD7">
      <w:pPr>
        <w:spacing w:line="360" w:lineRule="auto"/>
        <w:jc w:val="center"/>
        <w:rPr>
          <w:szCs w:val="21"/>
        </w:rPr>
      </w:pPr>
      <w:r>
        <w:rPr>
          <w:rFonts w:hint="eastAsia"/>
          <w:szCs w:val="21"/>
        </w:rPr>
        <w:t>图</w:t>
      </w:r>
      <w:r>
        <w:rPr>
          <w:rFonts w:hint="eastAsia"/>
          <w:szCs w:val="21"/>
        </w:rPr>
        <w:t>3</w:t>
      </w:r>
      <w:r>
        <w:rPr>
          <w:szCs w:val="21"/>
        </w:rPr>
        <w:t>-5 For</w:t>
      </w:r>
      <w:r>
        <w:rPr>
          <w:rFonts w:hint="eastAsia"/>
          <w:szCs w:val="21"/>
        </w:rPr>
        <w:t>语句</w:t>
      </w:r>
      <w:r w:rsidR="00C35307">
        <w:rPr>
          <w:rFonts w:hint="eastAsia"/>
          <w:szCs w:val="21"/>
        </w:rPr>
        <w:t>节点类</w:t>
      </w:r>
    </w:p>
    <w:p w14:paraId="22091BFC" w14:textId="7ADCBB8F" w:rsidR="00635035" w:rsidRDefault="00C35307" w:rsidP="00C35307">
      <w:pPr>
        <w:spacing w:line="360" w:lineRule="auto"/>
        <w:jc w:val="center"/>
        <w:rPr>
          <w:sz w:val="24"/>
          <w:szCs w:val="24"/>
        </w:rPr>
      </w:pPr>
      <w:r w:rsidRPr="00C35307">
        <w:rPr>
          <w:noProof/>
          <w:sz w:val="24"/>
          <w:szCs w:val="24"/>
        </w:rPr>
        <w:drawing>
          <wp:inline distT="0" distB="0" distL="0" distR="0" wp14:anchorId="2C0A61B4" wp14:editId="2552F70F">
            <wp:extent cx="4801016" cy="2491956"/>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016" cy="2491956"/>
                    </a:xfrm>
                    <a:prstGeom prst="rect">
                      <a:avLst/>
                    </a:prstGeom>
                  </pic:spPr>
                </pic:pic>
              </a:graphicData>
            </a:graphic>
          </wp:inline>
        </w:drawing>
      </w:r>
    </w:p>
    <w:p w14:paraId="628377C8" w14:textId="60555078" w:rsidR="00C35307" w:rsidRDefault="00C35307" w:rsidP="00C35307">
      <w:pPr>
        <w:spacing w:line="360" w:lineRule="auto"/>
        <w:jc w:val="center"/>
        <w:rPr>
          <w:szCs w:val="21"/>
        </w:rPr>
      </w:pPr>
      <w:r w:rsidRPr="00C35307">
        <w:rPr>
          <w:rFonts w:hint="eastAsia"/>
          <w:szCs w:val="21"/>
        </w:rPr>
        <w:t>图</w:t>
      </w:r>
      <w:r w:rsidRPr="00C35307">
        <w:rPr>
          <w:rFonts w:hint="eastAsia"/>
          <w:szCs w:val="21"/>
        </w:rPr>
        <w:t>3</w:t>
      </w:r>
      <w:r w:rsidRPr="00C35307">
        <w:rPr>
          <w:szCs w:val="21"/>
        </w:rPr>
        <w:t xml:space="preserve">-6 </w:t>
      </w:r>
      <w:r w:rsidRPr="00C35307">
        <w:rPr>
          <w:rFonts w:hint="eastAsia"/>
          <w:szCs w:val="21"/>
        </w:rPr>
        <w:t>for</w:t>
      </w:r>
      <w:r w:rsidRPr="00C35307">
        <w:rPr>
          <w:rFonts w:hint="eastAsia"/>
          <w:szCs w:val="21"/>
        </w:rPr>
        <w:t>语句语法定义</w:t>
      </w:r>
    </w:p>
    <w:p w14:paraId="43FCE3C9" w14:textId="79226E3A" w:rsidR="00C35307" w:rsidRPr="00C35307" w:rsidRDefault="00C35307" w:rsidP="00C35307">
      <w:pPr>
        <w:spacing w:line="360" w:lineRule="auto"/>
        <w:ind w:firstLine="420"/>
        <w:jc w:val="left"/>
        <w:rPr>
          <w:sz w:val="24"/>
          <w:szCs w:val="24"/>
        </w:rPr>
      </w:pPr>
      <w:r w:rsidRPr="00C35307">
        <w:rPr>
          <w:rFonts w:hint="eastAsia"/>
          <w:sz w:val="24"/>
          <w:szCs w:val="24"/>
        </w:rPr>
        <w:t>自此</w:t>
      </w:r>
      <w:r>
        <w:rPr>
          <w:rFonts w:hint="eastAsia"/>
          <w:sz w:val="24"/>
          <w:szCs w:val="24"/>
        </w:rPr>
        <w:t>，声明语法分析完成，已经生成了一颗抽象语法树，接下来的步骤就是对语法树进行遍历，得到想要的结果。</w:t>
      </w:r>
    </w:p>
    <w:p w14:paraId="24711383" w14:textId="5C551145" w:rsidR="00F96F40" w:rsidRDefault="00F96F40" w:rsidP="00463FC4">
      <w:pPr>
        <w:pStyle w:val="3"/>
        <w:spacing w:before="120" w:after="120" w:line="415" w:lineRule="auto"/>
        <w:rPr>
          <w:rFonts w:ascii="黑体" w:eastAsia="黑体" w:hAnsi="黑体"/>
          <w:sz w:val="28"/>
          <w:szCs w:val="28"/>
        </w:rPr>
      </w:pPr>
      <w:bookmarkStart w:id="26" w:name="_Toc125151343"/>
      <w:r w:rsidRPr="00463FC4">
        <w:rPr>
          <w:rFonts w:ascii="黑体" w:eastAsia="黑体" w:hAnsi="黑体" w:hint="eastAsia"/>
          <w:sz w:val="28"/>
          <w:szCs w:val="28"/>
        </w:rPr>
        <w:t>符号表</w:t>
      </w:r>
      <w:r w:rsidR="001122CC" w:rsidRPr="00463FC4">
        <w:rPr>
          <w:rFonts w:ascii="黑体" w:eastAsia="黑体" w:hAnsi="黑体" w:hint="eastAsia"/>
          <w:sz w:val="28"/>
          <w:szCs w:val="28"/>
        </w:rPr>
        <w:t>管理</w:t>
      </w:r>
      <w:bookmarkEnd w:id="20"/>
      <w:bookmarkEnd w:id="26"/>
    </w:p>
    <w:p w14:paraId="4684664C" w14:textId="7AC356F6" w:rsidR="00C35307" w:rsidRDefault="00C35307" w:rsidP="00C35307">
      <w:pPr>
        <w:spacing w:line="360" w:lineRule="auto"/>
        <w:ind w:firstLine="420"/>
        <w:rPr>
          <w:sz w:val="24"/>
          <w:szCs w:val="24"/>
        </w:rPr>
      </w:pPr>
      <w:r w:rsidRPr="00C35307">
        <w:rPr>
          <w:rFonts w:hint="eastAsia"/>
          <w:sz w:val="24"/>
          <w:szCs w:val="24"/>
        </w:rPr>
        <w:t>只有在</w:t>
      </w:r>
      <w:r>
        <w:rPr>
          <w:rFonts w:hint="eastAsia"/>
          <w:sz w:val="24"/>
          <w:szCs w:val="24"/>
        </w:rPr>
        <w:t>遇到变量或函数的声明或者定义时，才需要向符号表添加成员，在初始化时，指导教程的代码向符号表添加了两个函数</w:t>
      </w:r>
      <w:r>
        <w:rPr>
          <w:rFonts w:hint="eastAsia"/>
          <w:sz w:val="24"/>
          <w:szCs w:val="24"/>
        </w:rPr>
        <w:t>read</w:t>
      </w:r>
      <w:r>
        <w:rPr>
          <w:rFonts w:hint="eastAsia"/>
          <w:sz w:val="24"/>
          <w:szCs w:val="24"/>
        </w:rPr>
        <w:t>和</w:t>
      </w:r>
      <w:r>
        <w:rPr>
          <w:rFonts w:hint="eastAsia"/>
          <w:sz w:val="24"/>
          <w:szCs w:val="24"/>
        </w:rPr>
        <w:t>write</w:t>
      </w:r>
      <w:r>
        <w:rPr>
          <w:rFonts w:hint="eastAsia"/>
          <w:sz w:val="24"/>
          <w:szCs w:val="24"/>
        </w:rPr>
        <w:t>，还有一个变量</w:t>
      </w:r>
      <w:r>
        <w:rPr>
          <w:rFonts w:hint="eastAsia"/>
          <w:sz w:val="24"/>
          <w:szCs w:val="24"/>
        </w:rPr>
        <w:t>x</w:t>
      </w:r>
      <w:r>
        <w:rPr>
          <w:rFonts w:hint="eastAsia"/>
          <w:sz w:val="24"/>
          <w:szCs w:val="24"/>
        </w:rPr>
        <w:t>。在遇到变量时，生成一个变量符号</w:t>
      </w:r>
      <w:proofErr w:type="spellStart"/>
      <w:r>
        <w:rPr>
          <w:rFonts w:hint="eastAsia"/>
          <w:sz w:val="24"/>
          <w:szCs w:val="24"/>
        </w:rPr>
        <w:t>VarSymbol</w:t>
      </w:r>
      <w:proofErr w:type="spellEnd"/>
      <w:r>
        <w:rPr>
          <w:rFonts w:hint="eastAsia"/>
          <w:sz w:val="24"/>
          <w:szCs w:val="24"/>
        </w:rPr>
        <w:t>，生成一个别名，根据当前的</w:t>
      </w:r>
      <w:proofErr w:type="spellStart"/>
      <w:r>
        <w:rPr>
          <w:rFonts w:hint="eastAsia"/>
          <w:sz w:val="24"/>
          <w:szCs w:val="24"/>
        </w:rPr>
        <w:t>OffSet</w:t>
      </w:r>
      <w:proofErr w:type="spellEnd"/>
      <w:r>
        <w:rPr>
          <w:rFonts w:hint="eastAsia"/>
          <w:sz w:val="24"/>
          <w:szCs w:val="24"/>
        </w:rPr>
        <w:t>，给变量符号的</w:t>
      </w:r>
      <w:r>
        <w:rPr>
          <w:rFonts w:hint="eastAsia"/>
          <w:sz w:val="24"/>
          <w:szCs w:val="24"/>
        </w:rPr>
        <w:t>Offset</w:t>
      </w:r>
      <w:r>
        <w:rPr>
          <w:rFonts w:hint="eastAsia"/>
          <w:sz w:val="24"/>
          <w:szCs w:val="24"/>
        </w:rPr>
        <w:t>赋值</w:t>
      </w:r>
      <w:r w:rsidR="00532DDC">
        <w:rPr>
          <w:sz w:val="24"/>
          <w:szCs w:val="24"/>
        </w:rPr>
        <w:t>……</w:t>
      </w:r>
      <w:r w:rsidR="00532DDC">
        <w:rPr>
          <w:rFonts w:hint="eastAsia"/>
          <w:sz w:val="24"/>
          <w:szCs w:val="24"/>
        </w:rPr>
        <w:t>总而言之，就是完善这个符号的信息，然后把这符号插入到当前作用域的符号表。在遇到复合语句时，会生成一个作用域（也就是一个符号表），进符号作用域</w:t>
      </w:r>
      <w:proofErr w:type="gramStart"/>
      <w:r w:rsidR="00532DDC">
        <w:rPr>
          <w:rFonts w:hint="eastAsia"/>
          <w:sz w:val="24"/>
          <w:szCs w:val="24"/>
        </w:rPr>
        <w:t>栈</w:t>
      </w:r>
      <w:proofErr w:type="gramEnd"/>
      <w:r w:rsidR="00532DDC">
        <w:rPr>
          <w:rFonts w:hint="eastAsia"/>
          <w:sz w:val="24"/>
          <w:szCs w:val="24"/>
        </w:rPr>
        <w:t>（这里面有多个符号表），然后该复合语</w:t>
      </w:r>
      <w:r w:rsidR="00532DDC">
        <w:rPr>
          <w:rFonts w:hint="eastAsia"/>
          <w:sz w:val="24"/>
          <w:szCs w:val="24"/>
        </w:rPr>
        <w:lastRenderedPageBreak/>
        <w:t>句内部的所有语句都是基于该作用域</w:t>
      </w:r>
      <w:proofErr w:type="gramStart"/>
      <w:r w:rsidR="00532DDC">
        <w:rPr>
          <w:rFonts w:hint="eastAsia"/>
          <w:sz w:val="24"/>
          <w:szCs w:val="24"/>
        </w:rPr>
        <w:t>对于</w:t>
      </w:r>
      <w:proofErr w:type="gramEnd"/>
      <w:r w:rsidR="00532DDC">
        <w:rPr>
          <w:rFonts w:hint="eastAsia"/>
          <w:sz w:val="24"/>
          <w:szCs w:val="24"/>
        </w:rPr>
        <w:t>的符号表进行符号表管理，从复合语句出来时，该作用域出栈。如果是遇到函数定义，函数符号先进入符号表，然后同样生成一个作用域，函数会先把它的参数添加到这个新的作用域。</w:t>
      </w:r>
      <w:r w:rsidR="00560BB2">
        <w:rPr>
          <w:rFonts w:hint="eastAsia"/>
          <w:sz w:val="24"/>
          <w:szCs w:val="24"/>
        </w:rPr>
        <w:t>在定义数组，表数组名当成变量处理，然后计算数组的维数和所需空间大小。各符号项的定义如图</w:t>
      </w:r>
      <w:r w:rsidR="00560BB2">
        <w:rPr>
          <w:rFonts w:hint="eastAsia"/>
          <w:sz w:val="24"/>
          <w:szCs w:val="24"/>
        </w:rPr>
        <w:t>3</w:t>
      </w:r>
      <w:r w:rsidR="00560BB2">
        <w:rPr>
          <w:sz w:val="24"/>
          <w:szCs w:val="24"/>
        </w:rPr>
        <w:t>-7</w:t>
      </w:r>
      <w:r w:rsidR="00560BB2">
        <w:rPr>
          <w:rFonts w:hint="eastAsia"/>
          <w:sz w:val="24"/>
          <w:szCs w:val="24"/>
        </w:rPr>
        <w:t>，这里把数组和变量一样用</w:t>
      </w:r>
      <w:proofErr w:type="spellStart"/>
      <w:r w:rsidR="00560BB2">
        <w:rPr>
          <w:rFonts w:hint="eastAsia"/>
          <w:sz w:val="24"/>
          <w:szCs w:val="24"/>
        </w:rPr>
        <w:t>VarSymbol</w:t>
      </w:r>
      <w:proofErr w:type="spellEnd"/>
      <w:r w:rsidR="00560BB2">
        <w:rPr>
          <w:rFonts w:hint="eastAsia"/>
          <w:sz w:val="24"/>
          <w:szCs w:val="24"/>
        </w:rPr>
        <w:t>表示，但是如果是数组，还需要写入</w:t>
      </w:r>
      <w:proofErr w:type="spellStart"/>
      <w:r w:rsidR="00560BB2">
        <w:rPr>
          <w:rFonts w:hint="eastAsia"/>
          <w:sz w:val="24"/>
          <w:szCs w:val="24"/>
        </w:rPr>
        <w:t>ARsize</w:t>
      </w:r>
      <w:proofErr w:type="spellEnd"/>
      <w:r w:rsidR="00560BB2">
        <w:rPr>
          <w:rFonts w:hint="eastAsia"/>
          <w:sz w:val="24"/>
          <w:szCs w:val="24"/>
        </w:rPr>
        <w:t>（数组所需空间）、</w:t>
      </w:r>
      <w:r w:rsidR="00560BB2">
        <w:rPr>
          <w:rFonts w:hint="eastAsia"/>
          <w:sz w:val="24"/>
          <w:szCs w:val="24"/>
        </w:rPr>
        <w:t>dims</w:t>
      </w:r>
      <w:r w:rsidR="00560BB2">
        <w:rPr>
          <w:rFonts w:hint="eastAsia"/>
          <w:sz w:val="24"/>
          <w:szCs w:val="24"/>
        </w:rPr>
        <w:t>（数组各维度的大小）这两个信息：</w:t>
      </w:r>
    </w:p>
    <w:p w14:paraId="0182F992" w14:textId="7C4DCE1B" w:rsidR="00560BB2" w:rsidRDefault="00560BB2" w:rsidP="00560BB2">
      <w:pPr>
        <w:spacing w:line="360" w:lineRule="auto"/>
        <w:ind w:firstLine="420"/>
        <w:rPr>
          <w:sz w:val="24"/>
          <w:szCs w:val="24"/>
        </w:rPr>
      </w:pPr>
      <w:r w:rsidRPr="00560BB2">
        <w:rPr>
          <w:noProof/>
          <w:sz w:val="24"/>
          <w:szCs w:val="24"/>
        </w:rPr>
        <w:drawing>
          <wp:inline distT="0" distB="0" distL="0" distR="0" wp14:anchorId="0AB79116" wp14:editId="1962BF33">
            <wp:extent cx="5274310" cy="5586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586095"/>
                    </a:xfrm>
                    <a:prstGeom prst="rect">
                      <a:avLst/>
                    </a:prstGeom>
                  </pic:spPr>
                </pic:pic>
              </a:graphicData>
            </a:graphic>
          </wp:inline>
        </w:drawing>
      </w:r>
    </w:p>
    <w:p w14:paraId="4FE8E60E" w14:textId="052329AE" w:rsidR="00560BB2" w:rsidRPr="00560BB2" w:rsidRDefault="00560BB2" w:rsidP="00560BB2">
      <w:pPr>
        <w:spacing w:line="360" w:lineRule="auto"/>
        <w:ind w:firstLine="420"/>
        <w:jc w:val="center"/>
        <w:rPr>
          <w:szCs w:val="21"/>
        </w:rPr>
      </w:pPr>
      <w:r>
        <w:rPr>
          <w:rFonts w:hint="eastAsia"/>
          <w:szCs w:val="21"/>
        </w:rPr>
        <w:t>图</w:t>
      </w:r>
      <w:r>
        <w:rPr>
          <w:rFonts w:hint="eastAsia"/>
          <w:szCs w:val="21"/>
        </w:rPr>
        <w:t>3</w:t>
      </w:r>
      <w:r>
        <w:rPr>
          <w:szCs w:val="21"/>
        </w:rPr>
        <w:t xml:space="preserve">-7 </w:t>
      </w:r>
      <w:r>
        <w:rPr>
          <w:rFonts w:hint="eastAsia"/>
          <w:szCs w:val="21"/>
        </w:rPr>
        <w:t>符号项的定义</w:t>
      </w:r>
    </w:p>
    <w:p w14:paraId="210657F1" w14:textId="4B2CC025" w:rsidR="001122CC" w:rsidRDefault="001122CC" w:rsidP="00463FC4">
      <w:pPr>
        <w:pStyle w:val="3"/>
        <w:spacing w:before="120" w:after="120" w:line="415" w:lineRule="auto"/>
        <w:rPr>
          <w:rFonts w:ascii="黑体" w:eastAsia="黑体" w:hAnsi="黑体"/>
          <w:sz w:val="28"/>
          <w:szCs w:val="28"/>
        </w:rPr>
      </w:pPr>
      <w:bookmarkStart w:id="27" w:name="_Toc125151344"/>
      <w:bookmarkStart w:id="28" w:name="_Toc376773667"/>
      <w:r w:rsidRPr="00463FC4">
        <w:rPr>
          <w:rFonts w:ascii="黑体" w:eastAsia="黑体" w:hAnsi="黑体" w:hint="eastAsia"/>
          <w:sz w:val="28"/>
          <w:szCs w:val="28"/>
        </w:rPr>
        <w:t>语义检查</w:t>
      </w:r>
      <w:bookmarkEnd w:id="27"/>
    </w:p>
    <w:p w14:paraId="0ED415B3" w14:textId="5077406D" w:rsidR="00532DDC" w:rsidRPr="00532DDC" w:rsidRDefault="00532DDC" w:rsidP="00532DDC">
      <w:pPr>
        <w:spacing w:line="360" w:lineRule="auto"/>
        <w:rPr>
          <w:sz w:val="24"/>
          <w:szCs w:val="24"/>
        </w:rPr>
      </w:pPr>
      <w:r>
        <w:tab/>
      </w:r>
      <w:r w:rsidRPr="00532DDC">
        <w:rPr>
          <w:rFonts w:hint="eastAsia"/>
          <w:sz w:val="24"/>
          <w:szCs w:val="24"/>
        </w:rPr>
        <w:t>语义检查</w:t>
      </w:r>
      <w:r>
        <w:rPr>
          <w:rFonts w:hint="eastAsia"/>
          <w:sz w:val="24"/>
          <w:szCs w:val="24"/>
        </w:rPr>
        <w:t>是和符号表管理同时进行，它更是基于符号表进行，在进行语义检</w:t>
      </w:r>
      <w:r>
        <w:rPr>
          <w:rFonts w:hint="eastAsia"/>
          <w:sz w:val="24"/>
          <w:szCs w:val="24"/>
        </w:rPr>
        <w:lastRenderedPageBreak/>
        <w:t>查时</w:t>
      </w:r>
      <w:r w:rsidR="00560BB2">
        <w:rPr>
          <w:rFonts w:hint="eastAsia"/>
          <w:sz w:val="24"/>
          <w:szCs w:val="24"/>
        </w:rPr>
        <w:t>，会一边查符号表，如果出现重复定义，类型不正确</w:t>
      </w:r>
      <w:r w:rsidR="00AE283B">
        <w:rPr>
          <w:rFonts w:hint="eastAsia"/>
          <w:sz w:val="24"/>
          <w:szCs w:val="24"/>
        </w:rPr>
        <w:t>，使用未定义符号等错误时，都可以根据符号表内容查找出相应的错误。</w:t>
      </w:r>
    </w:p>
    <w:p w14:paraId="4213228C" w14:textId="09EF7104" w:rsidR="00365323" w:rsidRDefault="00326FDF" w:rsidP="00463FC4">
      <w:pPr>
        <w:pStyle w:val="3"/>
        <w:spacing w:before="120" w:after="120" w:line="415" w:lineRule="auto"/>
        <w:rPr>
          <w:rFonts w:ascii="黑体" w:eastAsia="黑体" w:hAnsi="黑体"/>
          <w:sz w:val="28"/>
          <w:szCs w:val="28"/>
        </w:rPr>
      </w:pPr>
      <w:bookmarkStart w:id="29" w:name="_Toc376773662"/>
      <w:bookmarkStart w:id="30" w:name="_Toc125151345"/>
      <w:bookmarkEnd w:id="21"/>
      <w:bookmarkEnd w:id="22"/>
      <w:bookmarkEnd w:id="28"/>
      <w:r w:rsidRPr="00463FC4">
        <w:rPr>
          <w:rFonts w:ascii="黑体" w:eastAsia="黑体" w:hAnsi="黑体" w:hint="eastAsia"/>
          <w:sz w:val="28"/>
          <w:szCs w:val="28"/>
        </w:rPr>
        <w:t>中间代码</w:t>
      </w:r>
      <w:r w:rsidR="00365323" w:rsidRPr="00463FC4">
        <w:rPr>
          <w:rFonts w:ascii="黑体" w:eastAsia="黑体" w:hAnsi="黑体" w:hint="eastAsia"/>
          <w:sz w:val="28"/>
          <w:szCs w:val="28"/>
        </w:rPr>
        <w:t>生成</w:t>
      </w:r>
      <w:bookmarkEnd w:id="29"/>
      <w:bookmarkEnd w:id="30"/>
    </w:p>
    <w:p w14:paraId="41CF4AA5" w14:textId="123E2A3C" w:rsidR="00AE283B" w:rsidRDefault="00AE283B" w:rsidP="00AE283B">
      <w:pPr>
        <w:spacing w:line="360" w:lineRule="auto"/>
        <w:rPr>
          <w:sz w:val="24"/>
          <w:szCs w:val="24"/>
        </w:rPr>
      </w:pPr>
      <w:r>
        <w:tab/>
      </w:r>
      <w:r w:rsidRPr="00AE283B">
        <w:rPr>
          <w:rFonts w:hint="eastAsia"/>
          <w:sz w:val="24"/>
          <w:szCs w:val="24"/>
        </w:rPr>
        <w:t>中间代码</w:t>
      </w:r>
      <w:r>
        <w:rPr>
          <w:rFonts w:hint="eastAsia"/>
          <w:sz w:val="24"/>
          <w:szCs w:val="24"/>
        </w:rPr>
        <w:t>生成是在语义分析之后，大部分代码已经给出，我所做的工作主要是数组部分的工作，由于数组变量对应的节点是</w:t>
      </w:r>
      <w:proofErr w:type="spellStart"/>
      <w:r>
        <w:rPr>
          <w:rFonts w:hint="eastAsia"/>
          <w:sz w:val="24"/>
          <w:szCs w:val="24"/>
        </w:rPr>
        <w:t>VarAST</w:t>
      </w:r>
      <w:proofErr w:type="spellEnd"/>
      <w:r>
        <w:rPr>
          <w:rFonts w:hint="eastAsia"/>
          <w:sz w:val="24"/>
          <w:szCs w:val="24"/>
        </w:rPr>
        <w:t>，所以工作也主要集中在</w:t>
      </w:r>
      <w:proofErr w:type="spellStart"/>
      <w:r>
        <w:rPr>
          <w:rFonts w:hint="eastAsia"/>
          <w:sz w:val="24"/>
          <w:szCs w:val="24"/>
        </w:rPr>
        <w:t>VarAST</w:t>
      </w:r>
      <w:proofErr w:type="spellEnd"/>
      <w:r>
        <w:rPr>
          <w:rFonts w:hint="eastAsia"/>
          <w:sz w:val="24"/>
          <w:szCs w:val="24"/>
        </w:rPr>
        <w:t>。在</w:t>
      </w:r>
      <w:proofErr w:type="spellStart"/>
      <w:r>
        <w:rPr>
          <w:rFonts w:hint="eastAsia"/>
          <w:sz w:val="24"/>
          <w:szCs w:val="24"/>
        </w:rPr>
        <w:t>VarAST</w:t>
      </w:r>
      <w:proofErr w:type="spellEnd"/>
      <w:r>
        <w:rPr>
          <w:rFonts w:hint="eastAsia"/>
          <w:sz w:val="24"/>
          <w:szCs w:val="24"/>
        </w:rPr>
        <w:t>内，我在已有代码的基础上添加了一个</w:t>
      </w:r>
      <w:proofErr w:type="spellStart"/>
      <w:r>
        <w:rPr>
          <w:rFonts w:hint="eastAsia"/>
          <w:sz w:val="24"/>
          <w:szCs w:val="24"/>
        </w:rPr>
        <w:t>Opn</w:t>
      </w:r>
      <w:proofErr w:type="spellEnd"/>
      <w:r>
        <w:rPr>
          <w:rFonts w:hint="eastAsia"/>
          <w:sz w:val="24"/>
          <w:szCs w:val="24"/>
        </w:rPr>
        <w:t>成员</w:t>
      </w:r>
      <w:proofErr w:type="spellStart"/>
      <w:r>
        <w:rPr>
          <w:rFonts w:hint="eastAsia"/>
          <w:sz w:val="24"/>
          <w:szCs w:val="24"/>
        </w:rPr>
        <w:t>ArrOff</w:t>
      </w:r>
      <w:proofErr w:type="spellEnd"/>
      <w:r>
        <w:rPr>
          <w:rFonts w:hint="eastAsia"/>
          <w:sz w:val="24"/>
          <w:szCs w:val="24"/>
        </w:rPr>
        <w:t>，这个成员用于记录数组变量相对于数组首地址的偏移量。</w:t>
      </w:r>
    </w:p>
    <w:p w14:paraId="75E706FA" w14:textId="41D0CD4C" w:rsidR="00AE283B" w:rsidRDefault="00AE283B" w:rsidP="00AE283B">
      <w:pPr>
        <w:spacing w:line="360" w:lineRule="auto"/>
        <w:jc w:val="center"/>
        <w:rPr>
          <w:sz w:val="24"/>
          <w:szCs w:val="24"/>
        </w:rPr>
      </w:pPr>
      <w:r>
        <w:rPr>
          <w:noProof/>
          <w:sz w:val="24"/>
          <w:szCs w:val="24"/>
        </w:rPr>
        <w:drawing>
          <wp:inline distT="0" distB="0" distL="0" distR="0" wp14:anchorId="0167A86F" wp14:editId="0DFEDBE9">
            <wp:extent cx="5380002" cy="1874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315" cy="1885082"/>
                    </a:xfrm>
                    <a:prstGeom prst="rect">
                      <a:avLst/>
                    </a:prstGeom>
                    <a:noFill/>
                  </pic:spPr>
                </pic:pic>
              </a:graphicData>
            </a:graphic>
          </wp:inline>
        </w:drawing>
      </w:r>
    </w:p>
    <w:p w14:paraId="0260A9A4" w14:textId="619F3735" w:rsidR="00AE283B" w:rsidRPr="00AE283B" w:rsidRDefault="00AE283B" w:rsidP="00AE283B">
      <w:pPr>
        <w:spacing w:line="360" w:lineRule="auto"/>
        <w:jc w:val="center"/>
        <w:rPr>
          <w:szCs w:val="21"/>
        </w:rPr>
      </w:pPr>
      <w:r w:rsidRPr="00AE283B">
        <w:rPr>
          <w:rFonts w:hint="eastAsia"/>
          <w:szCs w:val="21"/>
        </w:rPr>
        <w:t>图</w:t>
      </w:r>
      <w:r w:rsidRPr="00AE283B">
        <w:rPr>
          <w:rFonts w:hint="eastAsia"/>
          <w:szCs w:val="21"/>
        </w:rPr>
        <w:t>3</w:t>
      </w:r>
      <w:r w:rsidRPr="00AE283B">
        <w:rPr>
          <w:szCs w:val="21"/>
        </w:rPr>
        <w:t xml:space="preserve">-8 </w:t>
      </w:r>
      <w:proofErr w:type="spellStart"/>
      <w:r w:rsidRPr="00AE283B">
        <w:rPr>
          <w:rFonts w:hint="eastAsia"/>
          <w:szCs w:val="21"/>
        </w:rPr>
        <w:t>Var</w:t>
      </w:r>
      <w:r w:rsidRPr="00AE283B">
        <w:rPr>
          <w:szCs w:val="21"/>
        </w:rPr>
        <w:t>AST</w:t>
      </w:r>
      <w:proofErr w:type="spellEnd"/>
    </w:p>
    <w:p w14:paraId="35D1ABAE" w14:textId="7E5856A7" w:rsidR="00AE283B" w:rsidRDefault="00AE283B" w:rsidP="00AE283B">
      <w:pPr>
        <w:rPr>
          <w:sz w:val="24"/>
          <w:szCs w:val="24"/>
        </w:rPr>
      </w:pPr>
      <w:r>
        <w:rPr>
          <w:rFonts w:hint="eastAsia"/>
          <w:sz w:val="24"/>
          <w:szCs w:val="24"/>
        </w:rPr>
        <w:t>然后在它的</w:t>
      </w:r>
      <w:proofErr w:type="spellStart"/>
      <w:r>
        <w:rPr>
          <w:rFonts w:hint="eastAsia"/>
          <w:sz w:val="24"/>
          <w:szCs w:val="24"/>
        </w:rPr>
        <w:t>GenIR</w:t>
      </w:r>
      <w:proofErr w:type="spellEnd"/>
      <w:r>
        <w:rPr>
          <w:rFonts w:hint="eastAsia"/>
          <w:sz w:val="24"/>
          <w:szCs w:val="24"/>
        </w:rPr>
        <w:t>成员函数中进行处理，相关代码如下：</w:t>
      </w:r>
    </w:p>
    <w:p w14:paraId="1E01513C" w14:textId="42CD6C49" w:rsidR="00AE283B" w:rsidRDefault="00AE283B" w:rsidP="00AE283B">
      <w:pPr>
        <w:rPr>
          <w:sz w:val="24"/>
          <w:szCs w:val="24"/>
        </w:rPr>
      </w:pPr>
      <w:r w:rsidRPr="00AE283B">
        <w:rPr>
          <w:noProof/>
          <w:sz w:val="24"/>
          <w:szCs w:val="24"/>
        </w:rPr>
        <w:drawing>
          <wp:inline distT="0" distB="0" distL="0" distR="0" wp14:anchorId="5F4EFF34" wp14:editId="4E409B8F">
            <wp:extent cx="5448956" cy="35661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1233" cy="3567650"/>
                    </a:xfrm>
                    <a:prstGeom prst="rect">
                      <a:avLst/>
                    </a:prstGeom>
                  </pic:spPr>
                </pic:pic>
              </a:graphicData>
            </a:graphic>
          </wp:inline>
        </w:drawing>
      </w:r>
    </w:p>
    <w:p w14:paraId="5DBFF679" w14:textId="0BF203AD" w:rsidR="0015500A" w:rsidRDefault="0015500A" w:rsidP="0015500A">
      <w:pPr>
        <w:jc w:val="center"/>
        <w:rPr>
          <w:szCs w:val="21"/>
        </w:rPr>
      </w:pPr>
      <w:r>
        <w:rPr>
          <w:rFonts w:hint="eastAsia"/>
          <w:szCs w:val="21"/>
        </w:rPr>
        <w:t>图</w:t>
      </w:r>
      <w:r>
        <w:rPr>
          <w:rFonts w:hint="eastAsia"/>
          <w:szCs w:val="21"/>
        </w:rPr>
        <w:t>3</w:t>
      </w:r>
      <w:r>
        <w:rPr>
          <w:szCs w:val="21"/>
        </w:rPr>
        <w:t>-</w:t>
      </w:r>
      <w:r w:rsidR="00AA2CBF">
        <w:rPr>
          <w:szCs w:val="21"/>
        </w:rPr>
        <w:t>9</w:t>
      </w:r>
      <w:r>
        <w:rPr>
          <w:szCs w:val="21"/>
        </w:rPr>
        <w:t xml:space="preserve"> </w:t>
      </w:r>
      <w:proofErr w:type="spellStart"/>
      <w:r>
        <w:rPr>
          <w:rFonts w:hint="eastAsia"/>
          <w:szCs w:val="21"/>
        </w:rPr>
        <w:t>VarAST</w:t>
      </w:r>
      <w:proofErr w:type="spellEnd"/>
      <w:r>
        <w:rPr>
          <w:szCs w:val="21"/>
        </w:rPr>
        <w:t>::</w:t>
      </w:r>
      <w:proofErr w:type="spellStart"/>
      <w:r>
        <w:rPr>
          <w:szCs w:val="21"/>
        </w:rPr>
        <w:t>GenIR</w:t>
      </w:r>
      <w:proofErr w:type="spellEnd"/>
      <w:r>
        <w:rPr>
          <w:rFonts w:hint="eastAsia"/>
          <w:szCs w:val="21"/>
        </w:rPr>
        <w:t>部分内容</w:t>
      </w:r>
    </w:p>
    <w:p w14:paraId="58F4EB27" w14:textId="46E02DD5" w:rsidR="0015500A" w:rsidRDefault="0015500A" w:rsidP="0015500A">
      <w:pPr>
        <w:spacing w:line="360" w:lineRule="auto"/>
        <w:jc w:val="left"/>
        <w:rPr>
          <w:sz w:val="24"/>
          <w:szCs w:val="24"/>
        </w:rPr>
      </w:pPr>
      <w:r>
        <w:rPr>
          <w:sz w:val="24"/>
          <w:szCs w:val="24"/>
        </w:rPr>
        <w:lastRenderedPageBreak/>
        <w:tab/>
      </w:r>
      <w:r>
        <w:rPr>
          <w:rFonts w:hint="eastAsia"/>
          <w:sz w:val="24"/>
          <w:szCs w:val="24"/>
        </w:rPr>
        <w:t>根据符号表，当遇到的变量为数组元素，且没有语法错误时，这个时候我们需要计算这个数组元素的地址相对于数组首地址的偏移，这部分都由目标代码进行，这里的工作是生成目标代码，由生成的目标代码进行详细的计算：</w:t>
      </w:r>
    </w:p>
    <w:p w14:paraId="1970EC7D" w14:textId="4C90A216" w:rsidR="0015500A" w:rsidRDefault="0015500A" w:rsidP="00AA2CBF">
      <w:pPr>
        <w:spacing w:line="360" w:lineRule="auto"/>
        <w:jc w:val="left"/>
        <w:rPr>
          <w:sz w:val="24"/>
          <w:szCs w:val="24"/>
        </w:rPr>
      </w:pPr>
      <w:r>
        <w:rPr>
          <w:sz w:val="24"/>
          <w:szCs w:val="24"/>
        </w:rPr>
        <w:tab/>
      </w:r>
      <w:r>
        <w:rPr>
          <w:rFonts w:hint="eastAsia"/>
          <w:sz w:val="24"/>
          <w:szCs w:val="24"/>
        </w:rPr>
        <w:t>首先，声明一个临时变量</w:t>
      </w:r>
      <w:proofErr w:type="spellStart"/>
      <w:r>
        <w:rPr>
          <w:rFonts w:hint="eastAsia"/>
          <w:sz w:val="24"/>
          <w:szCs w:val="24"/>
        </w:rPr>
        <w:t>Arr</w:t>
      </w:r>
      <w:proofErr w:type="spellEnd"/>
      <w:r>
        <w:rPr>
          <w:rFonts w:hint="eastAsia"/>
          <w:sz w:val="24"/>
          <w:szCs w:val="24"/>
        </w:rPr>
        <w:t>，用来存储偏移值，在</w:t>
      </w:r>
      <w:r>
        <w:rPr>
          <w:rFonts w:hint="eastAsia"/>
          <w:sz w:val="24"/>
          <w:szCs w:val="24"/>
        </w:rPr>
        <w:t>2</w:t>
      </w:r>
      <w:r>
        <w:rPr>
          <w:sz w:val="24"/>
          <w:szCs w:val="24"/>
        </w:rPr>
        <w:t>76</w:t>
      </w:r>
      <w:r>
        <w:rPr>
          <w:rFonts w:hint="eastAsia"/>
          <w:sz w:val="24"/>
          <w:szCs w:val="24"/>
        </w:rPr>
        <w:t>行，给偏移值初始化为</w:t>
      </w:r>
      <w:r>
        <w:rPr>
          <w:rFonts w:hint="eastAsia"/>
          <w:sz w:val="24"/>
          <w:szCs w:val="24"/>
        </w:rPr>
        <w:t>0</w:t>
      </w:r>
      <w:r>
        <w:rPr>
          <w:rFonts w:hint="eastAsia"/>
          <w:sz w:val="24"/>
          <w:szCs w:val="24"/>
        </w:rPr>
        <w:t>，然后对每一个索引表达式进行处理。先求生成代码，求出索引表达式运算结果的地址，如果索引表达式不是数组，那么这个地址存储的值就是</w:t>
      </w:r>
      <w:r w:rsidR="00C809EE">
        <w:rPr>
          <w:rFonts w:hint="eastAsia"/>
          <w:sz w:val="24"/>
          <w:szCs w:val="24"/>
        </w:rPr>
        <w:t>该索引的值，于是把该值赋给一个临时变量</w:t>
      </w:r>
      <w:r w:rsidR="00C809EE">
        <w:rPr>
          <w:rFonts w:hint="eastAsia"/>
          <w:sz w:val="24"/>
          <w:szCs w:val="24"/>
        </w:rPr>
        <w:t>Temp</w:t>
      </w:r>
      <w:r w:rsidR="00C809EE">
        <w:rPr>
          <w:rFonts w:hint="eastAsia"/>
          <w:sz w:val="24"/>
          <w:szCs w:val="24"/>
        </w:rPr>
        <w:t>。有了索引的值，接下来只需要根据数组的维度计算偏移量。但是，如果索引也是数组，它必然是</w:t>
      </w:r>
      <w:proofErr w:type="spellStart"/>
      <w:r w:rsidR="00C809EE">
        <w:rPr>
          <w:rFonts w:hint="eastAsia"/>
          <w:sz w:val="24"/>
          <w:szCs w:val="24"/>
        </w:rPr>
        <w:t>VarAST</w:t>
      </w:r>
      <w:proofErr w:type="spellEnd"/>
      <w:r w:rsidR="00C809EE">
        <w:rPr>
          <w:rFonts w:hint="eastAsia"/>
          <w:sz w:val="24"/>
          <w:szCs w:val="24"/>
        </w:rPr>
        <w:t>类，那么根据索引表达式的地址（这个地址是数组的首地址），和</w:t>
      </w:r>
      <w:proofErr w:type="spellStart"/>
      <w:r w:rsidR="00C809EE">
        <w:rPr>
          <w:rFonts w:hint="eastAsia"/>
          <w:sz w:val="24"/>
          <w:szCs w:val="24"/>
        </w:rPr>
        <w:t>VarAST</w:t>
      </w:r>
      <w:proofErr w:type="spellEnd"/>
      <w:r w:rsidR="00C809EE">
        <w:rPr>
          <w:rFonts w:hint="eastAsia"/>
          <w:sz w:val="24"/>
          <w:szCs w:val="24"/>
        </w:rPr>
        <w:t>里的</w:t>
      </w:r>
      <w:proofErr w:type="spellStart"/>
      <w:r w:rsidR="00C809EE">
        <w:rPr>
          <w:rFonts w:hint="eastAsia"/>
          <w:sz w:val="24"/>
          <w:szCs w:val="24"/>
        </w:rPr>
        <w:t>ArrOff</w:t>
      </w:r>
      <w:proofErr w:type="spellEnd"/>
      <w:r w:rsidR="00C809EE">
        <w:rPr>
          <w:rFonts w:hint="eastAsia"/>
          <w:sz w:val="24"/>
          <w:szCs w:val="24"/>
        </w:rPr>
        <w:t>，生成中间代码</w:t>
      </w:r>
      <w:proofErr w:type="spellStart"/>
      <w:r w:rsidR="00C809EE">
        <w:rPr>
          <w:rFonts w:hint="eastAsia"/>
          <w:sz w:val="24"/>
          <w:szCs w:val="24"/>
        </w:rPr>
        <w:t>IRCode</w:t>
      </w:r>
      <w:proofErr w:type="spellEnd"/>
      <w:r w:rsidR="00C809EE">
        <w:rPr>
          <w:rFonts w:hint="eastAsia"/>
          <w:sz w:val="24"/>
          <w:szCs w:val="24"/>
        </w:rPr>
        <w:t>（</w:t>
      </w:r>
      <w:r w:rsidR="00C809EE">
        <w:rPr>
          <w:rFonts w:hint="eastAsia"/>
          <w:sz w:val="24"/>
          <w:szCs w:val="24"/>
        </w:rPr>
        <w:t>READARRAY</w:t>
      </w:r>
      <w:r w:rsidR="00C809EE">
        <w:rPr>
          <w:rFonts w:hint="eastAsia"/>
          <w:sz w:val="24"/>
          <w:szCs w:val="24"/>
        </w:rPr>
        <w:t>，数组起始地址，数组元素偏移量，临时变量），这个代码根据数组的起始地址和数组元素的偏移量，取出数组元素的值，然后把该值赋给</w:t>
      </w:r>
      <w:r w:rsidR="00C809EE">
        <w:rPr>
          <w:rFonts w:hint="eastAsia"/>
          <w:sz w:val="24"/>
          <w:szCs w:val="24"/>
        </w:rPr>
        <w:t>Temp</w:t>
      </w:r>
      <w:r w:rsidR="00C809EE">
        <w:rPr>
          <w:rFonts w:hint="eastAsia"/>
          <w:sz w:val="24"/>
          <w:szCs w:val="24"/>
        </w:rPr>
        <w:t>，这个值就是索引的值。</w:t>
      </w:r>
      <w:r w:rsidR="00AA2CBF">
        <w:rPr>
          <w:rFonts w:hint="eastAsia"/>
          <w:sz w:val="24"/>
          <w:szCs w:val="24"/>
        </w:rPr>
        <w:t>最终的数组变量的偏移量存储在</w:t>
      </w:r>
      <w:proofErr w:type="spellStart"/>
      <w:r w:rsidR="00AA2CBF">
        <w:rPr>
          <w:rFonts w:hint="eastAsia"/>
          <w:sz w:val="24"/>
          <w:szCs w:val="24"/>
        </w:rPr>
        <w:t>Arr</w:t>
      </w:r>
      <w:proofErr w:type="spellEnd"/>
      <w:r w:rsidR="00AA2CBF">
        <w:rPr>
          <w:rFonts w:hint="eastAsia"/>
          <w:sz w:val="24"/>
          <w:szCs w:val="24"/>
        </w:rPr>
        <w:t>中，把</w:t>
      </w:r>
      <w:proofErr w:type="spellStart"/>
      <w:r w:rsidR="00AA2CBF">
        <w:rPr>
          <w:rFonts w:hint="eastAsia"/>
          <w:sz w:val="24"/>
          <w:szCs w:val="24"/>
        </w:rPr>
        <w:t>Arr</w:t>
      </w:r>
      <w:proofErr w:type="spellEnd"/>
      <w:r w:rsidR="00AA2CBF">
        <w:rPr>
          <w:rFonts w:hint="eastAsia"/>
          <w:sz w:val="24"/>
          <w:szCs w:val="24"/>
        </w:rPr>
        <w:t>赋值给</w:t>
      </w:r>
      <w:proofErr w:type="spellStart"/>
      <w:r w:rsidR="00AA2CBF">
        <w:rPr>
          <w:rFonts w:hint="eastAsia"/>
          <w:sz w:val="24"/>
          <w:szCs w:val="24"/>
        </w:rPr>
        <w:t>VarAST</w:t>
      </w:r>
      <w:proofErr w:type="spellEnd"/>
      <w:r w:rsidR="00AA2CBF">
        <w:rPr>
          <w:rFonts w:hint="eastAsia"/>
          <w:sz w:val="24"/>
          <w:szCs w:val="24"/>
        </w:rPr>
        <w:t>:</w:t>
      </w:r>
      <w:r w:rsidR="00AA2CBF">
        <w:rPr>
          <w:sz w:val="24"/>
          <w:szCs w:val="24"/>
        </w:rPr>
        <w:t>:</w:t>
      </w:r>
      <w:proofErr w:type="spellStart"/>
      <w:r w:rsidR="00AA2CBF">
        <w:rPr>
          <w:sz w:val="24"/>
          <w:szCs w:val="24"/>
        </w:rPr>
        <w:t>ArrOff</w:t>
      </w:r>
      <w:proofErr w:type="spellEnd"/>
      <w:r w:rsidR="00AA2CBF">
        <w:rPr>
          <w:rFonts w:hint="eastAsia"/>
          <w:sz w:val="24"/>
          <w:szCs w:val="24"/>
        </w:rPr>
        <w:t>。</w:t>
      </w:r>
      <w:r w:rsidR="00C809EE">
        <w:rPr>
          <w:rFonts w:hint="eastAsia"/>
          <w:sz w:val="24"/>
          <w:szCs w:val="24"/>
        </w:rPr>
        <w:t>我写的这些代码只负责生成中间代码和目标代码，实际的</w:t>
      </w:r>
      <w:r w:rsidR="00AA2CBF">
        <w:rPr>
          <w:rFonts w:hint="eastAsia"/>
          <w:sz w:val="24"/>
          <w:szCs w:val="24"/>
        </w:rPr>
        <w:t>数组元素的偏移量计算都由目标代码完成。</w:t>
      </w:r>
    </w:p>
    <w:p w14:paraId="5B72FC98" w14:textId="57B5E121" w:rsidR="00AA2CBF" w:rsidRDefault="00AA2CBF" w:rsidP="00AA2CBF">
      <w:pPr>
        <w:spacing w:line="360" w:lineRule="auto"/>
        <w:jc w:val="left"/>
        <w:rPr>
          <w:sz w:val="24"/>
          <w:szCs w:val="24"/>
        </w:rPr>
      </w:pPr>
      <w:r>
        <w:rPr>
          <w:sz w:val="24"/>
          <w:szCs w:val="24"/>
        </w:rPr>
        <w:tab/>
      </w:r>
      <w:r>
        <w:rPr>
          <w:rFonts w:hint="eastAsia"/>
          <w:sz w:val="24"/>
          <w:szCs w:val="24"/>
        </w:rPr>
        <w:t>如果遇到给数组变量赋值，我们看到赋值语句这部分的代码，用这部分代码作为示例，展示如何对数组进行读写：</w:t>
      </w:r>
    </w:p>
    <w:p w14:paraId="4BC7D2A1" w14:textId="4B6FB3F3" w:rsidR="00AA2CBF" w:rsidRDefault="00AA2CBF" w:rsidP="00AA2CBF">
      <w:pPr>
        <w:spacing w:line="360" w:lineRule="auto"/>
        <w:jc w:val="center"/>
        <w:rPr>
          <w:sz w:val="24"/>
          <w:szCs w:val="24"/>
        </w:rPr>
      </w:pPr>
      <w:r w:rsidRPr="00AA2CBF">
        <w:rPr>
          <w:noProof/>
          <w:sz w:val="24"/>
          <w:szCs w:val="24"/>
        </w:rPr>
        <w:drawing>
          <wp:inline distT="0" distB="0" distL="0" distR="0" wp14:anchorId="52B9344D" wp14:editId="02D319D6">
            <wp:extent cx="5274310" cy="3335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5020"/>
                    </a:xfrm>
                    <a:prstGeom prst="rect">
                      <a:avLst/>
                    </a:prstGeom>
                  </pic:spPr>
                </pic:pic>
              </a:graphicData>
            </a:graphic>
          </wp:inline>
        </w:drawing>
      </w:r>
    </w:p>
    <w:p w14:paraId="5A2903BA" w14:textId="22DEBF9C" w:rsidR="00AA2CBF" w:rsidRDefault="00AA2CBF" w:rsidP="00AA2CBF">
      <w:pPr>
        <w:spacing w:line="360" w:lineRule="auto"/>
        <w:jc w:val="center"/>
        <w:rPr>
          <w:szCs w:val="21"/>
        </w:rPr>
      </w:pPr>
      <w:r>
        <w:rPr>
          <w:rFonts w:hint="eastAsia"/>
          <w:szCs w:val="21"/>
        </w:rPr>
        <w:t>图</w:t>
      </w:r>
      <w:r>
        <w:rPr>
          <w:rFonts w:hint="eastAsia"/>
          <w:szCs w:val="21"/>
        </w:rPr>
        <w:t>3</w:t>
      </w:r>
      <w:r>
        <w:rPr>
          <w:szCs w:val="21"/>
        </w:rPr>
        <w:t xml:space="preserve">-10 </w:t>
      </w:r>
      <w:r>
        <w:rPr>
          <w:rFonts w:hint="eastAsia"/>
          <w:szCs w:val="21"/>
        </w:rPr>
        <w:t>赋值语句的中间代码生成</w:t>
      </w:r>
    </w:p>
    <w:p w14:paraId="566992B8" w14:textId="284F9DFD" w:rsidR="00AA2CBF" w:rsidRDefault="00AA2CBF" w:rsidP="00AA2CBF">
      <w:pPr>
        <w:spacing w:line="360" w:lineRule="auto"/>
        <w:jc w:val="left"/>
        <w:rPr>
          <w:sz w:val="24"/>
          <w:szCs w:val="24"/>
        </w:rPr>
      </w:pPr>
      <w:r>
        <w:rPr>
          <w:sz w:val="28"/>
          <w:szCs w:val="28"/>
        </w:rPr>
        <w:tab/>
      </w:r>
      <w:r>
        <w:rPr>
          <w:rFonts w:hint="eastAsia"/>
          <w:sz w:val="24"/>
          <w:szCs w:val="24"/>
        </w:rPr>
        <w:t>如果赋值表达式的右操作数是数组元素，如</w:t>
      </w:r>
      <w:r>
        <w:rPr>
          <w:rFonts w:hint="eastAsia"/>
          <w:sz w:val="24"/>
          <w:szCs w:val="24"/>
        </w:rPr>
        <w:t>3</w:t>
      </w:r>
      <w:r>
        <w:rPr>
          <w:sz w:val="24"/>
          <w:szCs w:val="24"/>
        </w:rPr>
        <w:t>53-355</w:t>
      </w:r>
      <w:r>
        <w:rPr>
          <w:rFonts w:hint="eastAsia"/>
          <w:sz w:val="24"/>
          <w:szCs w:val="24"/>
        </w:rPr>
        <w:t>行，读出数组元素到一</w:t>
      </w:r>
      <w:r>
        <w:rPr>
          <w:rFonts w:hint="eastAsia"/>
          <w:sz w:val="24"/>
          <w:szCs w:val="24"/>
        </w:rPr>
        <w:lastRenderedPageBreak/>
        <w:t>个临时变量；如果不是数组元素，那么直接把右表达式的值赋给临时变量。由这个临时变量进行接下来的处理。</w:t>
      </w:r>
    </w:p>
    <w:p w14:paraId="093D0EE5" w14:textId="3AE551A2" w:rsidR="00057F24" w:rsidRDefault="00AA2CBF" w:rsidP="00AA2CBF">
      <w:pPr>
        <w:spacing w:line="360" w:lineRule="auto"/>
        <w:jc w:val="left"/>
        <w:rPr>
          <w:sz w:val="24"/>
          <w:szCs w:val="24"/>
        </w:rPr>
      </w:pPr>
      <w:r>
        <w:rPr>
          <w:sz w:val="24"/>
          <w:szCs w:val="24"/>
        </w:rPr>
        <w:tab/>
      </w:r>
      <w:r>
        <w:rPr>
          <w:rFonts w:hint="eastAsia"/>
          <w:sz w:val="24"/>
          <w:szCs w:val="24"/>
        </w:rPr>
        <w:t>读出右操作数后，需要把右操作数写入到左操作数中，如果左操作数不是数组，那么可以直接把临时变量</w:t>
      </w:r>
      <w:proofErr w:type="gramStart"/>
      <w:r>
        <w:rPr>
          <w:rFonts w:hint="eastAsia"/>
          <w:sz w:val="24"/>
          <w:szCs w:val="24"/>
        </w:rPr>
        <w:t>赋值给左操作数</w:t>
      </w:r>
      <w:proofErr w:type="gramEnd"/>
      <w:r>
        <w:rPr>
          <w:rFonts w:hint="eastAsia"/>
          <w:sz w:val="24"/>
          <w:szCs w:val="24"/>
        </w:rPr>
        <w:t>；反之，要生成中间代码</w:t>
      </w:r>
      <w:proofErr w:type="spellStart"/>
      <w:r>
        <w:rPr>
          <w:rFonts w:hint="eastAsia"/>
          <w:sz w:val="24"/>
          <w:szCs w:val="24"/>
        </w:rPr>
        <w:t>IRCode</w:t>
      </w:r>
      <w:proofErr w:type="spellEnd"/>
      <w:r>
        <w:rPr>
          <w:sz w:val="24"/>
          <w:szCs w:val="24"/>
        </w:rPr>
        <w:t>(WRITEARRAY,</w:t>
      </w:r>
      <w:r w:rsidR="00057F24">
        <w:rPr>
          <w:rFonts w:hint="eastAsia"/>
          <w:sz w:val="24"/>
          <w:szCs w:val="24"/>
        </w:rPr>
        <w:t>临时变量</w:t>
      </w:r>
      <w:r w:rsidR="00057F24">
        <w:rPr>
          <w:rFonts w:hint="eastAsia"/>
          <w:sz w:val="24"/>
          <w:szCs w:val="24"/>
        </w:rPr>
        <w:t>,</w:t>
      </w:r>
      <w:r w:rsidR="00057F24">
        <w:rPr>
          <w:rFonts w:hint="eastAsia"/>
          <w:sz w:val="24"/>
          <w:szCs w:val="24"/>
        </w:rPr>
        <w:t>数组起始地址</w:t>
      </w:r>
      <w:r w:rsidR="00057F24">
        <w:rPr>
          <w:rFonts w:hint="eastAsia"/>
          <w:sz w:val="24"/>
          <w:szCs w:val="24"/>
        </w:rPr>
        <w:t>,</w:t>
      </w:r>
      <w:r w:rsidR="00057F24">
        <w:rPr>
          <w:rFonts w:hint="eastAsia"/>
          <w:sz w:val="24"/>
          <w:szCs w:val="24"/>
        </w:rPr>
        <w:t>数组元素的偏移量</w:t>
      </w:r>
      <w:r>
        <w:rPr>
          <w:sz w:val="24"/>
          <w:szCs w:val="24"/>
        </w:rPr>
        <w:t>)</w:t>
      </w:r>
      <w:r w:rsidR="00057F24">
        <w:rPr>
          <w:rFonts w:hint="eastAsia"/>
          <w:sz w:val="24"/>
          <w:szCs w:val="24"/>
        </w:rPr>
        <w:t>。这样就可以把临时变量写入到数组元素所在的地址空间。</w:t>
      </w:r>
    </w:p>
    <w:p w14:paraId="0A7979D7" w14:textId="23FC83D7" w:rsidR="00057F24" w:rsidRPr="00057F24" w:rsidRDefault="00057F24" w:rsidP="00AA2CBF">
      <w:pPr>
        <w:spacing w:line="360" w:lineRule="auto"/>
        <w:jc w:val="left"/>
        <w:rPr>
          <w:sz w:val="24"/>
          <w:szCs w:val="24"/>
        </w:rPr>
      </w:pPr>
      <w:r>
        <w:rPr>
          <w:sz w:val="24"/>
          <w:szCs w:val="24"/>
        </w:rPr>
        <w:tab/>
      </w:r>
      <w:r>
        <w:rPr>
          <w:rFonts w:hint="eastAsia"/>
          <w:sz w:val="24"/>
          <w:szCs w:val="24"/>
        </w:rPr>
        <w:t>对于其他的一些需要用到数组的地方，以同样的方式先判断是否为数组，然后再读写数组。</w:t>
      </w:r>
    </w:p>
    <w:p w14:paraId="5CEF24D7" w14:textId="7DB64DCB" w:rsidR="00AF3597" w:rsidRDefault="00F96F40" w:rsidP="00463FC4">
      <w:pPr>
        <w:pStyle w:val="3"/>
        <w:spacing w:before="120" w:after="120" w:line="415" w:lineRule="auto"/>
        <w:rPr>
          <w:rFonts w:ascii="黑体" w:eastAsia="黑体" w:hAnsi="黑体"/>
          <w:sz w:val="28"/>
          <w:szCs w:val="28"/>
        </w:rPr>
      </w:pPr>
      <w:bookmarkStart w:id="31" w:name="_Toc125151346"/>
      <w:r w:rsidRPr="00463FC4">
        <w:rPr>
          <w:rFonts w:ascii="黑体" w:eastAsia="黑体" w:hAnsi="黑体" w:hint="eastAsia"/>
          <w:sz w:val="28"/>
          <w:szCs w:val="28"/>
        </w:rPr>
        <w:t>汇编代码生成</w:t>
      </w:r>
      <w:bookmarkEnd w:id="31"/>
    </w:p>
    <w:p w14:paraId="55D3653F" w14:textId="41BF24F0" w:rsidR="00057F24" w:rsidRDefault="00057F24" w:rsidP="00057F24">
      <w:pPr>
        <w:spacing w:line="360" w:lineRule="auto"/>
        <w:rPr>
          <w:sz w:val="24"/>
          <w:szCs w:val="24"/>
        </w:rPr>
      </w:pPr>
      <w:r>
        <w:tab/>
      </w:r>
      <w:r w:rsidRPr="00057F24">
        <w:rPr>
          <w:rFonts w:hint="eastAsia"/>
          <w:sz w:val="24"/>
          <w:szCs w:val="24"/>
        </w:rPr>
        <w:t>同样的，汇编代码大部分也已经给出</w:t>
      </w:r>
      <w:r>
        <w:rPr>
          <w:rFonts w:hint="eastAsia"/>
          <w:sz w:val="24"/>
          <w:szCs w:val="24"/>
        </w:rPr>
        <w:t>，我这里只描述</w:t>
      </w:r>
      <w:proofErr w:type="gramStart"/>
      <w:r>
        <w:rPr>
          <w:rFonts w:hint="eastAsia"/>
          <w:sz w:val="24"/>
          <w:szCs w:val="24"/>
        </w:rPr>
        <w:t>我完善</w:t>
      </w:r>
      <w:proofErr w:type="gramEnd"/>
      <w:r>
        <w:rPr>
          <w:rFonts w:hint="eastAsia"/>
          <w:sz w:val="24"/>
          <w:szCs w:val="24"/>
        </w:rPr>
        <w:t>的部分，代码如图</w:t>
      </w:r>
      <w:r>
        <w:rPr>
          <w:rFonts w:hint="eastAsia"/>
          <w:sz w:val="24"/>
          <w:szCs w:val="24"/>
        </w:rPr>
        <w:t>3</w:t>
      </w:r>
      <w:r>
        <w:rPr>
          <w:sz w:val="24"/>
          <w:szCs w:val="24"/>
        </w:rPr>
        <w:t>-11</w:t>
      </w:r>
      <w:r>
        <w:rPr>
          <w:rFonts w:hint="eastAsia"/>
          <w:sz w:val="24"/>
          <w:szCs w:val="24"/>
        </w:rPr>
        <w:t>所示：</w:t>
      </w:r>
    </w:p>
    <w:p w14:paraId="0BBE1B69" w14:textId="5BC96225" w:rsidR="00057F24" w:rsidRDefault="00685808" w:rsidP="00685808">
      <w:pPr>
        <w:jc w:val="center"/>
        <w:rPr>
          <w:rFonts w:ascii="宋体" w:hAnsi="宋体"/>
          <w:sz w:val="24"/>
          <w:szCs w:val="24"/>
        </w:rPr>
      </w:pPr>
      <w:r w:rsidRPr="00685808">
        <w:rPr>
          <w:rFonts w:ascii="宋体" w:hAnsi="宋体"/>
          <w:noProof/>
          <w:sz w:val="24"/>
          <w:szCs w:val="24"/>
        </w:rPr>
        <w:drawing>
          <wp:inline distT="0" distB="0" distL="0" distR="0" wp14:anchorId="64449931" wp14:editId="223959AE">
            <wp:extent cx="5274310" cy="17887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88795"/>
                    </a:xfrm>
                    <a:prstGeom prst="rect">
                      <a:avLst/>
                    </a:prstGeom>
                  </pic:spPr>
                </pic:pic>
              </a:graphicData>
            </a:graphic>
          </wp:inline>
        </w:drawing>
      </w:r>
    </w:p>
    <w:p w14:paraId="57C70340" w14:textId="78C491DC" w:rsidR="00685808" w:rsidRDefault="00685808" w:rsidP="00685808">
      <w:pPr>
        <w:jc w:val="center"/>
        <w:rPr>
          <w:rFonts w:ascii="宋体" w:hAnsi="宋体"/>
          <w:szCs w:val="21"/>
        </w:rPr>
      </w:pPr>
      <w:r w:rsidRPr="00685808">
        <w:rPr>
          <w:rFonts w:ascii="宋体" w:hAnsi="宋体" w:hint="eastAsia"/>
          <w:szCs w:val="21"/>
        </w:rPr>
        <w:t>图</w:t>
      </w:r>
      <w:r w:rsidRPr="00685808">
        <w:rPr>
          <w:rFonts w:ascii="宋体" w:hAnsi="宋体"/>
          <w:szCs w:val="21"/>
        </w:rPr>
        <w:t xml:space="preserve">3-11 </w:t>
      </w:r>
      <w:r>
        <w:rPr>
          <w:rFonts w:ascii="宋体" w:hAnsi="宋体" w:hint="eastAsia"/>
          <w:szCs w:val="21"/>
        </w:rPr>
        <w:t>汇编代码生成</w:t>
      </w:r>
    </w:p>
    <w:p w14:paraId="281C94A4" w14:textId="00F74228" w:rsidR="00685808" w:rsidRPr="00685808" w:rsidRDefault="00685808" w:rsidP="00F27B9A">
      <w:pPr>
        <w:spacing w:line="360" w:lineRule="auto"/>
        <w:ind w:firstLine="420"/>
        <w:jc w:val="left"/>
        <w:rPr>
          <w:rFonts w:ascii="宋体" w:hAnsi="宋体"/>
          <w:sz w:val="24"/>
          <w:szCs w:val="24"/>
        </w:rPr>
      </w:pPr>
      <w:r>
        <w:rPr>
          <w:rFonts w:ascii="宋体" w:hAnsi="宋体" w:hint="eastAsia"/>
          <w:sz w:val="24"/>
          <w:szCs w:val="24"/>
        </w:rPr>
        <w:t>我完成的部分主要是READARRAY和WRITEARRAY。在中间代码的部分，这两个操作符都有对应的数组起始地址，数组元素偏移量，临时变量。READARRAY的目标代码为，取数组元素偏移量到$</w:t>
      </w:r>
      <w:r>
        <w:rPr>
          <w:rFonts w:ascii="宋体" w:hAnsi="宋体"/>
          <w:sz w:val="24"/>
          <w:szCs w:val="24"/>
        </w:rPr>
        <w:t>t1,</w:t>
      </w:r>
      <w:r w:rsidR="00F27B9A">
        <w:rPr>
          <w:rFonts w:ascii="宋体" w:hAnsi="宋体" w:hint="eastAsia"/>
          <w:sz w:val="24"/>
          <w:szCs w:val="24"/>
        </w:rPr>
        <w:t>$</w:t>
      </w:r>
      <w:r w:rsidR="00F27B9A">
        <w:rPr>
          <w:rFonts w:ascii="宋体" w:hAnsi="宋体"/>
          <w:sz w:val="24"/>
          <w:szCs w:val="24"/>
        </w:rPr>
        <w:t>t2=($t1)+(</w:t>
      </w:r>
      <w:r w:rsidR="00F27B9A">
        <w:rPr>
          <w:rFonts w:ascii="宋体" w:hAnsi="宋体" w:hint="eastAsia"/>
          <w:sz w:val="24"/>
          <w:szCs w:val="24"/>
        </w:rPr>
        <w:t>$</w:t>
      </w:r>
      <w:proofErr w:type="spellStart"/>
      <w:r w:rsidR="00F27B9A">
        <w:rPr>
          <w:rFonts w:ascii="宋体" w:hAnsi="宋体"/>
          <w:sz w:val="24"/>
          <w:szCs w:val="24"/>
        </w:rPr>
        <w:t>sp</w:t>
      </w:r>
      <w:proofErr w:type="spellEnd"/>
      <w:r w:rsidR="00F27B9A">
        <w:rPr>
          <w:rFonts w:ascii="宋体" w:hAnsi="宋体"/>
          <w:sz w:val="24"/>
          <w:szCs w:val="24"/>
        </w:rPr>
        <w:t>)……</w:t>
      </w:r>
      <w:r w:rsidR="00F27B9A">
        <w:rPr>
          <w:rFonts w:ascii="宋体" w:hAnsi="宋体" w:hint="eastAsia"/>
          <w:sz w:val="24"/>
          <w:szCs w:val="24"/>
        </w:rPr>
        <w:t>总之就是从数组元素所在的地址取值，</w:t>
      </w:r>
      <w:proofErr w:type="gramStart"/>
      <w:r w:rsidR="00F27B9A">
        <w:rPr>
          <w:rFonts w:ascii="宋体" w:hAnsi="宋体" w:hint="eastAsia"/>
          <w:sz w:val="24"/>
          <w:szCs w:val="24"/>
        </w:rPr>
        <w:t>然后把值写到</w:t>
      </w:r>
      <w:proofErr w:type="gramEnd"/>
      <w:r w:rsidR="00F27B9A">
        <w:rPr>
          <w:rFonts w:ascii="宋体" w:hAnsi="宋体" w:hint="eastAsia"/>
          <w:sz w:val="24"/>
          <w:szCs w:val="24"/>
        </w:rPr>
        <w:t>临时变量所在的地址。写操作与之类似。</w:t>
      </w:r>
    </w:p>
    <w:p w14:paraId="5D654603" w14:textId="77777777" w:rsidR="00D85D12" w:rsidRDefault="004375B6" w:rsidP="00D85D12">
      <w:pPr>
        <w:pStyle w:val="a9"/>
        <w:widowControl/>
        <w:numPr>
          <w:ilvl w:val="0"/>
          <w:numId w:val="1"/>
        </w:numPr>
        <w:spacing w:line="300" w:lineRule="auto"/>
        <w:ind w:left="0" w:firstLineChars="0" w:firstLine="0"/>
        <w:jc w:val="center"/>
        <w:outlineLvl w:val="0"/>
        <w:rPr>
          <w:rFonts w:ascii="宋体" w:hAnsi="宋体"/>
          <w:sz w:val="24"/>
          <w:szCs w:val="30"/>
        </w:rPr>
      </w:pPr>
      <w:r>
        <w:rPr>
          <w:b/>
          <w:sz w:val="30"/>
          <w:szCs w:val="30"/>
        </w:rPr>
        <w:br w:type="page"/>
      </w:r>
    </w:p>
    <w:p w14:paraId="113BCF3D" w14:textId="77777777" w:rsidR="00833F65" w:rsidRPr="00833F65" w:rsidRDefault="00833F65" w:rsidP="00D85D12">
      <w:pPr>
        <w:spacing w:line="300" w:lineRule="auto"/>
        <w:ind w:firstLineChars="200" w:firstLine="480"/>
        <w:rPr>
          <w:rFonts w:ascii="宋体" w:hAnsi="宋体"/>
          <w:sz w:val="24"/>
          <w:szCs w:val="30"/>
        </w:rPr>
      </w:pPr>
      <w:r>
        <w:rPr>
          <w:rFonts w:ascii="宋体" w:hAnsi="宋体" w:hint="eastAsia"/>
          <w:sz w:val="24"/>
          <w:szCs w:val="30"/>
        </w:rPr>
        <w:lastRenderedPageBreak/>
        <w:t xml:space="preserve">                  </w:t>
      </w:r>
    </w:p>
    <w:p w14:paraId="449089D9" w14:textId="474547A1" w:rsidR="00F27B9A" w:rsidRPr="00F27B9A" w:rsidRDefault="002604D9" w:rsidP="00F27B9A">
      <w:pPr>
        <w:pStyle w:val="1"/>
        <w:jc w:val="center"/>
        <w:rPr>
          <w:rFonts w:ascii="黑体" w:eastAsia="黑体" w:hAnsi="黑体"/>
          <w:sz w:val="36"/>
          <w:szCs w:val="36"/>
        </w:rPr>
      </w:pPr>
      <w:bookmarkStart w:id="32" w:name="_Toc376773669"/>
      <w:bookmarkStart w:id="33" w:name="_Toc125151347"/>
      <w:r w:rsidRPr="00463FC4">
        <w:rPr>
          <w:rFonts w:ascii="黑体" w:eastAsia="黑体" w:hAnsi="黑体" w:hint="eastAsia"/>
          <w:sz w:val="36"/>
          <w:szCs w:val="36"/>
        </w:rPr>
        <w:t>4</w:t>
      </w:r>
      <w:r w:rsidR="0088593D" w:rsidRPr="00463FC4">
        <w:rPr>
          <w:rFonts w:ascii="黑体" w:eastAsia="黑体" w:hAnsi="黑体" w:hint="eastAsia"/>
          <w:sz w:val="36"/>
          <w:szCs w:val="36"/>
        </w:rPr>
        <w:t>系统测试</w:t>
      </w:r>
      <w:bookmarkEnd w:id="32"/>
      <w:r w:rsidR="00677728" w:rsidRPr="00463FC4">
        <w:rPr>
          <w:rFonts w:ascii="黑体" w:eastAsia="黑体" w:hAnsi="黑体" w:hint="eastAsia"/>
          <w:sz w:val="36"/>
          <w:szCs w:val="36"/>
        </w:rPr>
        <w:t>与评价</w:t>
      </w:r>
      <w:bookmarkStart w:id="34" w:name="_Toc342798936"/>
      <w:bookmarkStart w:id="35" w:name="_Toc376773674"/>
      <w:bookmarkEnd w:id="33"/>
    </w:p>
    <w:p w14:paraId="0E54B934" w14:textId="47D9D177" w:rsidR="000C5661" w:rsidRDefault="000C5661" w:rsidP="00463FC4">
      <w:pPr>
        <w:pStyle w:val="3"/>
        <w:rPr>
          <w:rFonts w:ascii="黑体" w:eastAsia="黑体" w:hAnsi="黑体"/>
          <w:sz w:val="28"/>
          <w:szCs w:val="28"/>
        </w:rPr>
      </w:pPr>
      <w:bookmarkStart w:id="36" w:name="_Toc125151348"/>
      <w:r w:rsidRPr="00463FC4">
        <w:rPr>
          <w:rFonts w:ascii="黑体" w:eastAsia="黑体" w:hAnsi="黑体" w:hint="eastAsia"/>
          <w:sz w:val="28"/>
          <w:szCs w:val="28"/>
        </w:rPr>
        <w:t>正确性测试</w:t>
      </w:r>
      <w:bookmarkEnd w:id="36"/>
    </w:p>
    <w:p w14:paraId="0A45A43E" w14:textId="7B46CEE0" w:rsidR="00F27B9A" w:rsidRDefault="00F27B9A" w:rsidP="00F27B9A">
      <w:r w:rsidRPr="00F27B9A">
        <w:rPr>
          <w:noProof/>
        </w:rPr>
        <w:drawing>
          <wp:inline distT="0" distB="0" distL="0" distR="0" wp14:anchorId="667AEA5E" wp14:editId="75BAE40B">
            <wp:extent cx="4845389" cy="3916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0275" cy="3936796"/>
                    </a:xfrm>
                    <a:prstGeom prst="rect">
                      <a:avLst/>
                    </a:prstGeom>
                  </pic:spPr>
                </pic:pic>
              </a:graphicData>
            </a:graphic>
          </wp:inline>
        </w:drawing>
      </w:r>
    </w:p>
    <w:p w14:paraId="667B590A" w14:textId="0786C7AF" w:rsidR="00F27B9A" w:rsidRDefault="00F27B9A" w:rsidP="00F27B9A">
      <w:pPr>
        <w:jc w:val="center"/>
      </w:pPr>
      <w:r>
        <w:rPr>
          <w:rFonts w:hint="eastAsia"/>
        </w:rPr>
        <w:t>图</w:t>
      </w:r>
      <w:r>
        <w:rPr>
          <w:rFonts w:hint="eastAsia"/>
        </w:rPr>
        <w:t>4</w:t>
      </w:r>
      <w:r>
        <w:t>-1</w:t>
      </w:r>
      <w:r>
        <w:rPr>
          <w:rFonts w:hint="eastAsia"/>
        </w:rPr>
        <w:t>数组、</w:t>
      </w:r>
      <w:r>
        <w:rPr>
          <w:rFonts w:hint="eastAsia"/>
        </w:rPr>
        <w:t>for</w:t>
      </w:r>
      <w:r>
        <w:rPr>
          <w:rFonts w:hint="eastAsia"/>
        </w:rPr>
        <w:t>语句</w:t>
      </w:r>
      <w:proofErr w:type="gramStart"/>
      <w:r>
        <w:rPr>
          <w:rFonts w:hint="eastAsia"/>
        </w:rPr>
        <w:t>自增自减</w:t>
      </w:r>
      <w:proofErr w:type="gramEnd"/>
      <w:r>
        <w:rPr>
          <w:rFonts w:hint="eastAsia"/>
        </w:rPr>
        <w:t>正确性测试</w:t>
      </w:r>
    </w:p>
    <w:p w14:paraId="1CAB3AD4" w14:textId="48DB2862" w:rsidR="00F27B9A" w:rsidRDefault="00F27B9A" w:rsidP="00F27B9A">
      <w:pPr>
        <w:jc w:val="center"/>
      </w:pPr>
      <w:r w:rsidRPr="00F27B9A">
        <w:rPr>
          <w:noProof/>
        </w:rPr>
        <w:lastRenderedPageBreak/>
        <w:drawing>
          <wp:inline distT="0" distB="0" distL="0" distR="0" wp14:anchorId="1AA90BE6" wp14:editId="623A374A">
            <wp:extent cx="4663844" cy="356646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844" cy="3566469"/>
                    </a:xfrm>
                    <a:prstGeom prst="rect">
                      <a:avLst/>
                    </a:prstGeom>
                  </pic:spPr>
                </pic:pic>
              </a:graphicData>
            </a:graphic>
          </wp:inline>
        </w:drawing>
      </w:r>
    </w:p>
    <w:p w14:paraId="3F460FA8" w14:textId="6E680FAF" w:rsidR="00F27B9A" w:rsidRDefault="00F27B9A" w:rsidP="00F27B9A">
      <w:pPr>
        <w:jc w:val="center"/>
      </w:pPr>
      <w:r>
        <w:rPr>
          <w:rFonts w:hint="eastAsia"/>
        </w:rPr>
        <w:t>图</w:t>
      </w:r>
      <w:r>
        <w:rPr>
          <w:rFonts w:hint="eastAsia"/>
        </w:rPr>
        <w:t>4</w:t>
      </w:r>
      <w:r>
        <w:t xml:space="preserve">-2 </w:t>
      </w:r>
      <w:r>
        <w:rPr>
          <w:rFonts w:hint="eastAsia"/>
        </w:rPr>
        <w:t>多维数组正确性测试</w:t>
      </w:r>
    </w:p>
    <w:p w14:paraId="292EABCE" w14:textId="337E3D99" w:rsidR="00F27B9A" w:rsidRDefault="00F27B9A" w:rsidP="00F27B9A">
      <w:pPr>
        <w:jc w:val="center"/>
      </w:pPr>
      <w:r w:rsidRPr="00F27B9A">
        <w:rPr>
          <w:noProof/>
        </w:rPr>
        <w:drawing>
          <wp:inline distT="0" distB="0" distL="0" distR="0" wp14:anchorId="2605C392" wp14:editId="462C7B2D">
            <wp:extent cx="5273497" cy="331498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497" cy="3314987"/>
                    </a:xfrm>
                    <a:prstGeom prst="rect">
                      <a:avLst/>
                    </a:prstGeom>
                  </pic:spPr>
                </pic:pic>
              </a:graphicData>
            </a:graphic>
          </wp:inline>
        </w:drawing>
      </w:r>
    </w:p>
    <w:p w14:paraId="0D0DDEAB" w14:textId="3F91E593" w:rsidR="00F27B9A" w:rsidRDefault="00F27B9A" w:rsidP="00F27B9A">
      <w:pPr>
        <w:jc w:val="center"/>
      </w:pPr>
      <w:r>
        <w:rPr>
          <w:rFonts w:hint="eastAsia"/>
        </w:rPr>
        <w:t>图</w:t>
      </w:r>
      <w:r>
        <w:rPr>
          <w:rFonts w:hint="eastAsia"/>
        </w:rPr>
        <w:t>4</w:t>
      </w:r>
      <w:r>
        <w:t xml:space="preserve">-3 </w:t>
      </w:r>
      <w:r>
        <w:rPr>
          <w:rFonts w:hint="eastAsia"/>
        </w:rPr>
        <w:t>break</w:t>
      </w:r>
      <w:r>
        <w:rPr>
          <w:rFonts w:hint="eastAsia"/>
        </w:rPr>
        <w:t>语句正确性测试</w:t>
      </w:r>
    </w:p>
    <w:p w14:paraId="5B210128" w14:textId="57B6AA22" w:rsidR="00F27B9A" w:rsidRDefault="00F27B9A" w:rsidP="00F27B9A">
      <w:pPr>
        <w:jc w:val="center"/>
      </w:pPr>
      <w:r w:rsidRPr="00F27B9A">
        <w:rPr>
          <w:noProof/>
        </w:rPr>
        <w:lastRenderedPageBreak/>
        <w:drawing>
          <wp:inline distT="0" distB="0" distL="0" distR="0" wp14:anchorId="26FF9DC6" wp14:editId="0E6870A9">
            <wp:extent cx="5274310" cy="27768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6855"/>
                    </a:xfrm>
                    <a:prstGeom prst="rect">
                      <a:avLst/>
                    </a:prstGeom>
                  </pic:spPr>
                </pic:pic>
              </a:graphicData>
            </a:graphic>
          </wp:inline>
        </w:drawing>
      </w:r>
    </w:p>
    <w:p w14:paraId="262C0765" w14:textId="4D1FED35" w:rsidR="00426E69" w:rsidRDefault="00F27B9A" w:rsidP="00426E69">
      <w:pPr>
        <w:jc w:val="center"/>
      </w:pPr>
      <w:r>
        <w:rPr>
          <w:rFonts w:hint="eastAsia"/>
        </w:rPr>
        <w:t>图</w:t>
      </w:r>
      <w:r>
        <w:rPr>
          <w:rFonts w:hint="eastAsia"/>
        </w:rPr>
        <w:t>4</w:t>
      </w:r>
      <w:r>
        <w:t>-4 continue</w:t>
      </w:r>
      <w:r>
        <w:rPr>
          <w:rFonts w:hint="eastAsia"/>
        </w:rPr>
        <w:t>语句正确性测试</w:t>
      </w:r>
    </w:p>
    <w:p w14:paraId="5CDBF973" w14:textId="2F7160EE" w:rsidR="00426E69" w:rsidRDefault="00426E69" w:rsidP="00426E69">
      <w:pPr>
        <w:jc w:val="center"/>
      </w:pPr>
      <w:r w:rsidRPr="00426E69">
        <w:rPr>
          <w:noProof/>
        </w:rPr>
        <w:lastRenderedPageBreak/>
        <w:drawing>
          <wp:inline distT="0" distB="0" distL="0" distR="0" wp14:anchorId="2BA04D39" wp14:editId="3FBF577A">
            <wp:extent cx="5029636" cy="6485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636" cy="6485182"/>
                    </a:xfrm>
                    <a:prstGeom prst="rect">
                      <a:avLst/>
                    </a:prstGeom>
                  </pic:spPr>
                </pic:pic>
              </a:graphicData>
            </a:graphic>
          </wp:inline>
        </w:drawing>
      </w:r>
    </w:p>
    <w:p w14:paraId="327F0B89" w14:textId="2A8BC002" w:rsidR="00426E69" w:rsidRDefault="00426E69" w:rsidP="00426E69">
      <w:pPr>
        <w:jc w:val="center"/>
      </w:pPr>
      <w:r>
        <w:rPr>
          <w:rFonts w:hint="eastAsia"/>
        </w:rPr>
        <w:t>图</w:t>
      </w:r>
      <w:r>
        <w:rPr>
          <w:rFonts w:hint="eastAsia"/>
        </w:rPr>
        <w:t>4</w:t>
      </w:r>
      <w:r>
        <w:t xml:space="preserve">-5 </w:t>
      </w:r>
      <w:r>
        <w:rPr>
          <w:rFonts w:hint="eastAsia"/>
        </w:rPr>
        <w:t>函数正确性测试（含递归）</w:t>
      </w:r>
    </w:p>
    <w:p w14:paraId="28CEDD1C" w14:textId="1EC69A61" w:rsidR="00426E69" w:rsidRDefault="00426E69" w:rsidP="00426E69">
      <w:pPr>
        <w:jc w:val="center"/>
      </w:pPr>
      <w:r w:rsidRPr="00426E69">
        <w:rPr>
          <w:noProof/>
        </w:rPr>
        <w:lastRenderedPageBreak/>
        <w:drawing>
          <wp:inline distT="0" distB="0" distL="0" distR="0" wp14:anchorId="5675993F" wp14:editId="7884EEB5">
            <wp:extent cx="4861981" cy="237764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981" cy="2377646"/>
                    </a:xfrm>
                    <a:prstGeom prst="rect">
                      <a:avLst/>
                    </a:prstGeom>
                  </pic:spPr>
                </pic:pic>
              </a:graphicData>
            </a:graphic>
          </wp:inline>
        </w:drawing>
      </w:r>
    </w:p>
    <w:p w14:paraId="441D4232" w14:textId="4BE42B96" w:rsidR="00426E69" w:rsidRDefault="00426E69" w:rsidP="00426E69">
      <w:pPr>
        <w:jc w:val="center"/>
      </w:pPr>
      <w:r>
        <w:rPr>
          <w:rFonts w:hint="eastAsia"/>
        </w:rPr>
        <w:t>图</w:t>
      </w:r>
      <w:r>
        <w:rPr>
          <w:rFonts w:hint="eastAsia"/>
        </w:rPr>
        <w:t>4</w:t>
      </w:r>
      <w:r>
        <w:t xml:space="preserve">-6 </w:t>
      </w:r>
      <w:r>
        <w:rPr>
          <w:rFonts w:hint="eastAsia"/>
        </w:rPr>
        <w:t>char</w:t>
      </w:r>
      <w:r>
        <w:rPr>
          <w:rFonts w:hint="eastAsia"/>
        </w:rPr>
        <w:t>类型支持测试</w:t>
      </w:r>
    </w:p>
    <w:p w14:paraId="0B68F582" w14:textId="033E23D3" w:rsidR="001061D6" w:rsidRDefault="001061D6" w:rsidP="00426E69">
      <w:pPr>
        <w:jc w:val="center"/>
      </w:pPr>
      <w:r w:rsidRPr="001061D6">
        <w:rPr>
          <w:noProof/>
        </w:rPr>
        <w:drawing>
          <wp:inline distT="0" distB="0" distL="0" distR="0" wp14:anchorId="54783172" wp14:editId="220DB74F">
            <wp:extent cx="5258256" cy="222523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256" cy="2225233"/>
                    </a:xfrm>
                    <a:prstGeom prst="rect">
                      <a:avLst/>
                    </a:prstGeom>
                  </pic:spPr>
                </pic:pic>
              </a:graphicData>
            </a:graphic>
          </wp:inline>
        </w:drawing>
      </w:r>
    </w:p>
    <w:p w14:paraId="01F10C21" w14:textId="1DBE9472" w:rsidR="001061D6" w:rsidRPr="00F27B9A" w:rsidRDefault="001061D6" w:rsidP="00426E69">
      <w:pPr>
        <w:jc w:val="center"/>
      </w:pPr>
      <w:r>
        <w:rPr>
          <w:rFonts w:hint="eastAsia"/>
        </w:rPr>
        <w:t>图</w:t>
      </w:r>
      <w:r>
        <w:rPr>
          <w:rFonts w:hint="eastAsia"/>
        </w:rPr>
        <w:t>4</w:t>
      </w:r>
      <w:r>
        <w:t xml:space="preserve">-7 </w:t>
      </w:r>
      <w:r>
        <w:rPr>
          <w:rFonts w:hint="eastAsia"/>
        </w:rPr>
        <w:t>表达式运算正确性测试</w:t>
      </w:r>
    </w:p>
    <w:p w14:paraId="6351AA00" w14:textId="222462BC" w:rsidR="000C5661" w:rsidRDefault="000C5661" w:rsidP="00463FC4">
      <w:pPr>
        <w:pStyle w:val="3"/>
        <w:rPr>
          <w:rFonts w:ascii="黑体" w:eastAsia="黑体" w:hAnsi="黑体"/>
          <w:sz w:val="28"/>
          <w:szCs w:val="28"/>
        </w:rPr>
      </w:pPr>
      <w:bookmarkStart w:id="37" w:name="_Toc125151349"/>
      <w:r w:rsidRPr="00463FC4">
        <w:rPr>
          <w:rFonts w:ascii="黑体" w:eastAsia="黑体" w:hAnsi="黑体" w:hint="eastAsia"/>
          <w:sz w:val="28"/>
          <w:szCs w:val="28"/>
        </w:rPr>
        <w:lastRenderedPageBreak/>
        <w:t>报错功能测试</w:t>
      </w:r>
      <w:bookmarkEnd w:id="37"/>
    </w:p>
    <w:p w14:paraId="68EC96FE" w14:textId="735CD3AE" w:rsidR="001061D6" w:rsidRDefault="001061D6" w:rsidP="001061D6">
      <w:r w:rsidRPr="001061D6">
        <w:rPr>
          <w:noProof/>
        </w:rPr>
        <w:drawing>
          <wp:inline distT="0" distB="0" distL="0" distR="0" wp14:anchorId="53110F8B" wp14:editId="30DEEDFD">
            <wp:extent cx="5274310" cy="63220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22060"/>
                    </a:xfrm>
                    <a:prstGeom prst="rect">
                      <a:avLst/>
                    </a:prstGeom>
                  </pic:spPr>
                </pic:pic>
              </a:graphicData>
            </a:graphic>
          </wp:inline>
        </w:drawing>
      </w:r>
    </w:p>
    <w:p w14:paraId="4B31B312" w14:textId="5EFDA5CD" w:rsidR="001061D6" w:rsidRDefault="001061D6" w:rsidP="001061D6">
      <w:pPr>
        <w:jc w:val="center"/>
      </w:pPr>
      <w:r>
        <w:rPr>
          <w:rFonts w:hint="eastAsia"/>
        </w:rPr>
        <w:t>图</w:t>
      </w:r>
      <w:r>
        <w:rPr>
          <w:rFonts w:hint="eastAsia"/>
        </w:rPr>
        <w:t>4</w:t>
      </w:r>
      <w:r>
        <w:t xml:space="preserve">-8 </w:t>
      </w:r>
      <w:r>
        <w:rPr>
          <w:rFonts w:hint="eastAsia"/>
        </w:rPr>
        <w:t>函数和数组相关报错测试</w:t>
      </w:r>
    </w:p>
    <w:p w14:paraId="02DF0D55" w14:textId="6D6F6B16" w:rsidR="001061D6" w:rsidRDefault="001061D6" w:rsidP="001061D6">
      <w:pPr>
        <w:jc w:val="center"/>
      </w:pPr>
      <w:r w:rsidRPr="001061D6">
        <w:rPr>
          <w:noProof/>
        </w:rPr>
        <w:lastRenderedPageBreak/>
        <w:drawing>
          <wp:inline distT="0" distB="0" distL="0" distR="0" wp14:anchorId="41232C4A" wp14:editId="7D66D7BD">
            <wp:extent cx="4785775" cy="4961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775" cy="4961050"/>
                    </a:xfrm>
                    <a:prstGeom prst="rect">
                      <a:avLst/>
                    </a:prstGeom>
                  </pic:spPr>
                </pic:pic>
              </a:graphicData>
            </a:graphic>
          </wp:inline>
        </w:drawing>
      </w:r>
    </w:p>
    <w:p w14:paraId="666C2DE4" w14:textId="699DEB89" w:rsidR="001061D6" w:rsidRDefault="001061D6" w:rsidP="001061D6">
      <w:pPr>
        <w:jc w:val="center"/>
      </w:pPr>
      <w:r>
        <w:rPr>
          <w:rFonts w:hint="eastAsia"/>
        </w:rPr>
        <w:t>图</w:t>
      </w:r>
      <w:r>
        <w:t xml:space="preserve">4-9 </w:t>
      </w:r>
      <w:r>
        <w:rPr>
          <w:rFonts w:hint="eastAsia"/>
        </w:rPr>
        <w:t>运算符错误测试</w:t>
      </w:r>
    </w:p>
    <w:p w14:paraId="5A1DFF9E" w14:textId="22F72EB0" w:rsidR="001061D6" w:rsidRDefault="001061D6" w:rsidP="001061D6">
      <w:pPr>
        <w:jc w:val="center"/>
      </w:pPr>
      <w:r w:rsidRPr="001061D6">
        <w:rPr>
          <w:noProof/>
        </w:rPr>
        <w:lastRenderedPageBreak/>
        <w:drawing>
          <wp:inline distT="0" distB="0" distL="0" distR="0" wp14:anchorId="60B960AC" wp14:editId="3CB5BBAD">
            <wp:extent cx="5044440" cy="566552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5198" cy="5666378"/>
                    </a:xfrm>
                    <a:prstGeom prst="rect">
                      <a:avLst/>
                    </a:prstGeom>
                  </pic:spPr>
                </pic:pic>
              </a:graphicData>
            </a:graphic>
          </wp:inline>
        </w:drawing>
      </w:r>
    </w:p>
    <w:p w14:paraId="7FC6CCDB" w14:textId="4615B6B9" w:rsidR="001061D6" w:rsidRDefault="001061D6" w:rsidP="001061D6">
      <w:pPr>
        <w:jc w:val="center"/>
      </w:pPr>
      <w:r>
        <w:rPr>
          <w:rFonts w:hint="eastAsia"/>
        </w:rPr>
        <w:t>图</w:t>
      </w:r>
      <w:r>
        <w:rPr>
          <w:rFonts w:hint="eastAsia"/>
        </w:rPr>
        <w:t>4</w:t>
      </w:r>
      <w:r>
        <w:t>-10 break</w:t>
      </w:r>
      <w:r>
        <w:rPr>
          <w:rFonts w:hint="eastAsia"/>
        </w:rPr>
        <w:t>错误测试</w:t>
      </w:r>
    </w:p>
    <w:p w14:paraId="159664A5" w14:textId="7E674AD8" w:rsidR="001061D6" w:rsidRDefault="001061D6" w:rsidP="001061D6">
      <w:pPr>
        <w:jc w:val="center"/>
      </w:pPr>
      <w:r w:rsidRPr="001061D6">
        <w:rPr>
          <w:noProof/>
        </w:rPr>
        <w:lastRenderedPageBreak/>
        <w:drawing>
          <wp:inline distT="0" distB="0" distL="0" distR="0" wp14:anchorId="110EBCE5" wp14:editId="7D714B6B">
            <wp:extent cx="5159187" cy="6873836"/>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9187" cy="6873836"/>
                    </a:xfrm>
                    <a:prstGeom prst="rect">
                      <a:avLst/>
                    </a:prstGeom>
                  </pic:spPr>
                </pic:pic>
              </a:graphicData>
            </a:graphic>
          </wp:inline>
        </w:drawing>
      </w:r>
    </w:p>
    <w:p w14:paraId="5BAF2DCA" w14:textId="3496591A" w:rsidR="001061D6" w:rsidRDefault="001061D6" w:rsidP="001061D6">
      <w:pPr>
        <w:jc w:val="center"/>
      </w:pPr>
      <w:r>
        <w:rPr>
          <w:rFonts w:hint="eastAsia"/>
        </w:rPr>
        <w:t>4</w:t>
      </w:r>
      <w:r>
        <w:t xml:space="preserve">-11 </w:t>
      </w:r>
      <w:r>
        <w:rPr>
          <w:rFonts w:hint="eastAsia"/>
        </w:rPr>
        <w:t>continue</w:t>
      </w:r>
      <w:r>
        <w:rPr>
          <w:rFonts w:hint="eastAsia"/>
        </w:rPr>
        <w:t>错误测试</w:t>
      </w:r>
    </w:p>
    <w:p w14:paraId="06E50ED2" w14:textId="2AA2467C" w:rsidR="001061D6" w:rsidRDefault="001061D6" w:rsidP="001061D6">
      <w:pPr>
        <w:jc w:val="center"/>
      </w:pPr>
      <w:r w:rsidRPr="001061D6">
        <w:rPr>
          <w:noProof/>
        </w:rPr>
        <w:lastRenderedPageBreak/>
        <w:drawing>
          <wp:inline distT="0" distB="0" distL="0" distR="0" wp14:anchorId="05BE6E77" wp14:editId="75A08885">
            <wp:extent cx="4877223" cy="67823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223" cy="6782388"/>
                    </a:xfrm>
                    <a:prstGeom prst="rect">
                      <a:avLst/>
                    </a:prstGeom>
                  </pic:spPr>
                </pic:pic>
              </a:graphicData>
            </a:graphic>
          </wp:inline>
        </w:drawing>
      </w:r>
    </w:p>
    <w:p w14:paraId="2E76D9BE" w14:textId="341D7048" w:rsidR="001061D6" w:rsidRPr="001061D6" w:rsidRDefault="001061D6" w:rsidP="001061D6">
      <w:pPr>
        <w:jc w:val="center"/>
      </w:pPr>
      <w:r>
        <w:rPr>
          <w:rFonts w:hint="eastAsia"/>
        </w:rPr>
        <w:t>图</w:t>
      </w:r>
      <w:r>
        <w:rPr>
          <w:rFonts w:hint="eastAsia"/>
        </w:rPr>
        <w:t>4</w:t>
      </w:r>
      <w:r>
        <w:t xml:space="preserve">-12 </w:t>
      </w:r>
      <w:r w:rsidR="00CB344B">
        <w:rPr>
          <w:rFonts w:hint="eastAsia"/>
        </w:rPr>
        <w:t>定义相关的运算错误测试</w:t>
      </w:r>
    </w:p>
    <w:p w14:paraId="1D531434" w14:textId="20CF9BCB" w:rsidR="003D5541" w:rsidRDefault="006B2E36" w:rsidP="003D5541">
      <w:pPr>
        <w:pStyle w:val="3"/>
        <w:rPr>
          <w:rFonts w:ascii="黑体" w:eastAsia="黑体" w:hAnsi="黑体"/>
          <w:sz w:val="28"/>
          <w:szCs w:val="28"/>
        </w:rPr>
      </w:pPr>
      <w:bookmarkStart w:id="38" w:name="_Toc125151350"/>
      <w:r w:rsidRPr="00463FC4">
        <w:rPr>
          <w:rFonts w:ascii="黑体" w:eastAsia="黑体" w:hAnsi="黑体" w:hint="eastAsia"/>
          <w:sz w:val="28"/>
          <w:szCs w:val="28"/>
        </w:rPr>
        <w:t>系统的优点</w:t>
      </w:r>
      <w:bookmarkStart w:id="39" w:name="_Toc342798937"/>
      <w:bookmarkStart w:id="40" w:name="_Toc376773675"/>
      <w:bookmarkEnd w:id="34"/>
      <w:bookmarkEnd w:id="35"/>
      <w:bookmarkEnd w:id="38"/>
    </w:p>
    <w:p w14:paraId="57987557" w14:textId="01F942CE" w:rsidR="003D5541" w:rsidRDefault="003D5541" w:rsidP="003D5541">
      <w:pPr>
        <w:spacing w:line="360" w:lineRule="auto"/>
        <w:rPr>
          <w:sz w:val="24"/>
          <w:szCs w:val="24"/>
        </w:rPr>
      </w:pPr>
      <w:r>
        <w:tab/>
      </w:r>
      <w:r w:rsidRPr="003D5541">
        <w:rPr>
          <w:rFonts w:hint="eastAsia"/>
          <w:sz w:val="24"/>
          <w:szCs w:val="24"/>
        </w:rPr>
        <w:t>功能上</w:t>
      </w:r>
      <w:r>
        <w:rPr>
          <w:rFonts w:hint="eastAsia"/>
          <w:sz w:val="24"/>
          <w:szCs w:val="24"/>
        </w:rPr>
        <w:t>：</w:t>
      </w:r>
      <w:r w:rsidRPr="003D5541">
        <w:rPr>
          <w:rFonts w:hint="eastAsia"/>
          <w:sz w:val="24"/>
          <w:szCs w:val="24"/>
        </w:rPr>
        <w:t>系统实现了</w:t>
      </w:r>
      <w:r>
        <w:rPr>
          <w:rFonts w:hint="eastAsia"/>
          <w:sz w:val="24"/>
          <w:szCs w:val="24"/>
        </w:rPr>
        <w:t>数组、多维数组，</w:t>
      </w:r>
      <w:r>
        <w:rPr>
          <w:rFonts w:hint="eastAsia"/>
          <w:sz w:val="24"/>
          <w:szCs w:val="24"/>
        </w:rPr>
        <w:t>char</w:t>
      </w:r>
      <w:r>
        <w:rPr>
          <w:rFonts w:hint="eastAsia"/>
          <w:sz w:val="24"/>
          <w:szCs w:val="24"/>
        </w:rPr>
        <w:t>、</w:t>
      </w:r>
      <w:r>
        <w:rPr>
          <w:rFonts w:hint="eastAsia"/>
          <w:sz w:val="24"/>
          <w:szCs w:val="24"/>
        </w:rPr>
        <w:t>float</w:t>
      </w:r>
      <w:r>
        <w:rPr>
          <w:rFonts w:hint="eastAsia"/>
          <w:sz w:val="24"/>
          <w:szCs w:val="24"/>
        </w:rPr>
        <w:t>、</w:t>
      </w:r>
      <w:r>
        <w:rPr>
          <w:rFonts w:hint="eastAsia"/>
          <w:sz w:val="24"/>
          <w:szCs w:val="24"/>
        </w:rPr>
        <w:t>int</w:t>
      </w:r>
      <w:r>
        <w:rPr>
          <w:rFonts w:hint="eastAsia"/>
          <w:sz w:val="24"/>
          <w:szCs w:val="24"/>
        </w:rPr>
        <w:t>三种常量，以及</w:t>
      </w:r>
      <w:r>
        <w:rPr>
          <w:rFonts w:hint="eastAsia"/>
          <w:sz w:val="24"/>
          <w:szCs w:val="24"/>
        </w:rPr>
        <w:t>c</w:t>
      </w:r>
      <w:r>
        <w:rPr>
          <w:rFonts w:hint="eastAsia"/>
          <w:sz w:val="24"/>
          <w:szCs w:val="24"/>
        </w:rPr>
        <w:t>语言里面的多种语句，能够识别各种语法错误，实现了编译器的基本功能，称得上一个</w:t>
      </w:r>
      <w:r>
        <w:rPr>
          <w:rFonts w:hint="eastAsia"/>
          <w:sz w:val="24"/>
          <w:szCs w:val="24"/>
        </w:rPr>
        <w:t>mini</w:t>
      </w:r>
      <w:r>
        <w:rPr>
          <w:sz w:val="24"/>
          <w:szCs w:val="24"/>
        </w:rPr>
        <w:t>-</w:t>
      </w:r>
      <w:r>
        <w:rPr>
          <w:rFonts w:hint="eastAsia"/>
          <w:sz w:val="24"/>
          <w:szCs w:val="24"/>
        </w:rPr>
        <w:t>c</w:t>
      </w:r>
      <w:r>
        <w:rPr>
          <w:rFonts w:hint="eastAsia"/>
          <w:sz w:val="24"/>
          <w:szCs w:val="24"/>
        </w:rPr>
        <w:t>。</w:t>
      </w:r>
    </w:p>
    <w:p w14:paraId="5284924E" w14:textId="394F33CB" w:rsidR="003D5541" w:rsidRPr="003D5541" w:rsidRDefault="003D5541" w:rsidP="003D5541">
      <w:pPr>
        <w:spacing w:line="360" w:lineRule="auto"/>
        <w:rPr>
          <w:sz w:val="24"/>
          <w:szCs w:val="24"/>
        </w:rPr>
      </w:pPr>
      <w:r>
        <w:rPr>
          <w:sz w:val="24"/>
          <w:szCs w:val="24"/>
        </w:rPr>
        <w:lastRenderedPageBreak/>
        <w:tab/>
      </w:r>
      <w:r>
        <w:rPr>
          <w:rFonts w:hint="eastAsia"/>
          <w:sz w:val="24"/>
          <w:szCs w:val="24"/>
        </w:rPr>
        <w:t>结构上：采用了</w:t>
      </w:r>
      <w:r>
        <w:rPr>
          <w:rFonts w:hint="eastAsia"/>
          <w:sz w:val="24"/>
          <w:szCs w:val="24"/>
        </w:rPr>
        <w:t>C</w:t>
      </w:r>
      <w:r>
        <w:rPr>
          <w:sz w:val="24"/>
          <w:szCs w:val="24"/>
        </w:rPr>
        <w:t>++</w:t>
      </w:r>
      <w:r>
        <w:rPr>
          <w:rFonts w:hint="eastAsia"/>
          <w:sz w:val="24"/>
          <w:szCs w:val="24"/>
        </w:rPr>
        <w:t>实现，面向对象的实现方法，尽管还有部分功能没有实现，但是后面重构添加功能比较简单，有利于重构。</w:t>
      </w:r>
    </w:p>
    <w:p w14:paraId="73271358" w14:textId="2E82D61A" w:rsidR="00B1189A" w:rsidRDefault="00B1189A" w:rsidP="00463FC4">
      <w:pPr>
        <w:pStyle w:val="3"/>
        <w:rPr>
          <w:rFonts w:ascii="黑体" w:eastAsia="黑体" w:hAnsi="黑体"/>
          <w:kern w:val="0"/>
          <w:sz w:val="28"/>
          <w:szCs w:val="28"/>
        </w:rPr>
      </w:pPr>
      <w:bookmarkStart w:id="41" w:name="_Toc125151351"/>
      <w:r w:rsidRPr="00463FC4">
        <w:rPr>
          <w:rFonts w:ascii="黑体" w:eastAsia="黑体" w:hAnsi="黑体" w:hint="eastAsia"/>
          <w:kern w:val="0"/>
          <w:sz w:val="28"/>
          <w:szCs w:val="28"/>
        </w:rPr>
        <w:t>系统的缺点</w:t>
      </w:r>
      <w:bookmarkEnd w:id="39"/>
      <w:bookmarkEnd w:id="40"/>
      <w:bookmarkEnd w:id="41"/>
    </w:p>
    <w:p w14:paraId="6C5C77BD" w14:textId="22B43CBA" w:rsidR="003D5541" w:rsidRDefault="003D5541" w:rsidP="003D5541">
      <w:pPr>
        <w:spacing w:line="360" w:lineRule="auto"/>
        <w:rPr>
          <w:sz w:val="24"/>
          <w:szCs w:val="24"/>
        </w:rPr>
      </w:pPr>
      <w:r>
        <w:tab/>
      </w:r>
      <w:r w:rsidRPr="003D5541">
        <w:rPr>
          <w:rFonts w:hint="eastAsia"/>
          <w:sz w:val="24"/>
          <w:szCs w:val="24"/>
        </w:rPr>
        <w:t>没有考虑中间代码的优化</w:t>
      </w:r>
      <w:r>
        <w:rPr>
          <w:rFonts w:hint="eastAsia"/>
          <w:sz w:val="24"/>
          <w:szCs w:val="24"/>
        </w:rPr>
        <w:t>，数组的直接初始化没有实现，结构体没有实现，仍然有许多功能没有实现。</w:t>
      </w:r>
    </w:p>
    <w:p w14:paraId="778A6929" w14:textId="5B07CC77" w:rsidR="003D5541" w:rsidRPr="003D5541" w:rsidRDefault="003D5541" w:rsidP="003D5541">
      <w:pPr>
        <w:spacing w:line="360" w:lineRule="auto"/>
        <w:rPr>
          <w:sz w:val="24"/>
          <w:szCs w:val="24"/>
        </w:rPr>
      </w:pPr>
      <w:r>
        <w:rPr>
          <w:sz w:val="24"/>
          <w:szCs w:val="24"/>
        </w:rPr>
        <w:tab/>
      </w:r>
      <w:r>
        <w:rPr>
          <w:rFonts w:hint="eastAsia"/>
          <w:sz w:val="24"/>
          <w:szCs w:val="24"/>
        </w:rPr>
        <w:t>由于时间仓促，代码的结构非常差，可读性不强，需要后面进行重构。</w:t>
      </w:r>
    </w:p>
    <w:p w14:paraId="7BBDCE4A" w14:textId="77777777" w:rsidR="003D5541" w:rsidRDefault="004375B6" w:rsidP="00463FC4">
      <w:pPr>
        <w:pStyle w:val="1"/>
        <w:jc w:val="center"/>
      </w:pPr>
      <w:bookmarkStart w:id="42" w:name="_Toc342798939"/>
      <w:r>
        <w:br w:type="page"/>
      </w:r>
      <w:bookmarkStart w:id="43" w:name="_Toc376773676"/>
    </w:p>
    <w:p w14:paraId="3D1E0317" w14:textId="2EDE58A2" w:rsidR="00677728" w:rsidRDefault="002604D9" w:rsidP="00463FC4">
      <w:pPr>
        <w:pStyle w:val="1"/>
        <w:jc w:val="center"/>
        <w:rPr>
          <w:rFonts w:ascii="黑体" w:eastAsia="黑体" w:hAnsi="黑体"/>
          <w:sz w:val="36"/>
          <w:szCs w:val="36"/>
        </w:rPr>
      </w:pPr>
      <w:bookmarkStart w:id="44" w:name="_Toc125151352"/>
      <w:r w:rsidRPr="00463FC4">
        <w:rPr>
          <w:rFonts w:ascii="黑体" w:eastAsia="黑体" w:hAnsi="黑体" w:hint="eastAsia"/>
          <w:sz w:val="36"/>
          <w:szCs w:val="36"/>
        </w:rPr>
        <w:lastRenderedPageBreak/>
        <w:t>5</w:t>
      </w:r>
      <w:r w:rsidR="00AB7757" w:rsidRPr="00463FC4">
        <w:rPr>
          <w:rFonts w:ascii="黑体" w:eastAsia="黑体" w:hAnsi="黑体" w:hint="eastAsia"/>
          <w:sz w:val="36"/>
          <w:szCs w:val="36"/>
        </w:rPr>
        <w:t>实验</w:t>
      </w:r>
      <w:r w:rsidR="000C5661" w:rsidRPr="00463FC4">
        <w:rPr>
          <w:rFonts w:ascii="黑体" w:eastAsia="黑体" w:hAnsi="黑体" w:hint="eastAsia"/>
          <w:sz w:val="36"/>
          <w:szCs w:val="36"/>
        </w:rPr>
        <w:t>小结或</w:t>
      </w:r>
      <w:r w:rsidR="00094F3F" w:rsidRPr="00463FC4">
        <w:rPr>
          <w:rFonts w:ascii="黑体" w:eastAsia="黑体" w:hAnsi="黑体" w:hint="eastAsia"/>
          <w:sz w:val="36"/>
          <w:szCs w:val="36"/>
        </w:rPr>
        <w:t>体会</w:t>
      </w:r>
      <w:bookmarkEnd w:id="42"/>
      <w:bookmarkEnd w:id="43"/>
      <w:bookmarkEnd w:id="44"/>
    </w:p>
    <w:p w14:paraId="6B2C2ECB" w14:textId="77777777" w:rsidR="00FB0737" w:rsidRDefault="003D5541" w:rsidP="003D5541">
      <w:pPr>
        <w:spacing w:line="360" w:lineRule="auto"/>
        <w:jc w:val="left"/>
        <w:rPr>
          <w:sz w:val="24"/>
          <w:szCs w:val="24"/>
        </w:rPr>
      </w:pPr>
      <w:r>
        <w:rPr>
          <w:sz w:val="24"/>
          <w:szCs w:val="24"/>
        </w:rPr>
        <w:tab/>
      </w:r>
      <w:r>
        <w:rPr>
          <w:rFonts w:hint="eastAsia"/>
          <w:sz w:val="24"/>
          <w:szCs w:val="24"/>
        </w:rPr>
        <w:t>经过本次课程设计，花费了</w:t>
      </w:r>
      <w:r w:rsidR="00FB0737">
        <w:rPr>
          <w:rFonts w:hint="eastAsia"/>
          <w:sz w:val="24"/>
          <w:szCs w:val="24"/>
        </w:rPr>
        <w:t>几</w:t>
      </w:r>
      <w:r>
        <w:rPr>
          <w:rFonts w:hint="eastAsia"/>
          <w:sz w:val="24"/>
          <w:szCs w:val="24"/>
        </w:rPr>
        <w:t>天几夜</w:t>
      </w:r>
      <w:r w:rsidR="00FB0737">
        <w:rPr>
          <w:rFonts w:hint="eastAsia"/>
          <w:sz w:val="24"/>
          <w:szCs w:val="24"/>
        </w:rPr>
        <w:t>除了吃喝睡，实现这个</w:t>
      </w:r>
      <w:r w:rsidR="00FB0737">
        <w:rPr>
          <w:rFonts w:hint="eastAsia"/>
          <w:sz w:val="24"/>
          <w:szCs w:val="24"/>
        </w:rPr>
        <w:t>mini</w:t>
      </w:r>
      <w:r w:rsidR="00FB0737">
        <w:rPr>
          <w:sz w:val="24"/>
          <w:szCs w:val="24"/>
        </w:rPr>
        <w:t>-</w:t>
      </w:r>
      <w:r w:rsidR="00FB0737">
        <w:rPr>
          <w:rFonts w:hint="eastAsia"/>
          <w:sz w:val="24"/>
          <w:szCs w:val="24"/>
        </w:rPr>
        <w:t>c</w:t>
      </w:r>
      <w:r w:rsidR="00FB0737">
        <w:rPr>
          <w:rFonts w:hint="eastAsia"/>
          <w:sz w:val="24"/>
          <w:szCs w:val="24"/>
        </w:rPr>
        <w:t>的过程，就</w:t>
      </w:r>
      <w:proofErr w:type="gramStart"/>
      <w:r w:rsidR="00FB0737">
        <w:rPr>
          <w:rFonts w:hint="eastAsia"/>
          <w:sz w:val="24"/>
          <w:szCs w:val="24"/>
        </w:rPr>
        <w:t>好像打怪升级</w:t>
      </w:r>
      <w:proofErr w:type="gramEnd"/>
      <w:r w:rsidR="00FB0737">
        <w:rPr>
          <w:rFonts w:hint="eastAsia"/>
          <w:sz w:val="24"/>
          <w:szCs w:val="24"/>
        </w:rPr>
        <w:t>，从最初的词法、语法分析，到后面语义分析，中间代码生成，一步一步走来，遇到过各种各样的</w:t>
      </w:r>
      <w:r w:rsidR="00FB0737">
        <w:rPr>
          <w:rFonts w:hint="eastAsia"/>
          <w:sz w:val="24"/>
          <w:szCs w:val="24"/>
        </w:rPr>
        <w:t>bug</w:t>
      </w:r>
      <w:r w:rsidR="00FB0737">
        <w:rPr>
          <w:rFonts w:hint="eastAsia"/>
          <w:sz w:val="24"/>
          <w:szCs w:val="24"/>
        </w:rPr>
        <w:t>。第一次遇到这么大的工程量，写到现在，心力交瘁，虽然现在已经完成了大部分功能，但是代码还没有停止，</w:t>
      </w:r>
      <w:r w:rsidR="00FB0737">
        <w:rPr>
          <w:rFonts w:hint="eastAsia"/>
          <w:sz w:val="24"/>
          <w:szCs w:val="24"/>
        </w:rPr>
        <w:t>bug</w:t>
      </w:r>
      <w:r w:rsidR="00FB0737">
        <w:rPr>
          <w:rFonts w:hint="eastAsia"/>
          <w:sz w:val="24"/>
          <w:szCs w:val="24"/>
        </w:rPr>
        <w:t>也还没有停止。通过一个编译器的实现，我现在更能理解编程语言的内部工作原理，这使得我们去接触一门新的语言时更容易上手。</w:t>
      </w:r>
    </w:p>
    <w:p w14:paraId="22FB042A" w14:textId="782D4D09" w:rsidR="003D5541" w:rsidRDefault="00FB0737" w:rsidP="00FB0737">
      <w:pPr>
        <w:spacing w:line="360" w:lineRule="auto"/>
        <w:ind w:firstLine="420"/>
        <w:jc w:val="left"/>
        <w:rPr>
          <w:sz w:val="24"/>
          <w:szCs w:val="24"/>
        </w:rPr>
      </w:pPr>
      <w:r>
        <w:rPr>
          <w:rFonts w:hint="eastAsia"/>
          <w:sz w:val="24"/>
          <w:szCs w:val="24"/>
        </w:rPr>
        <w:t>在这个过程中，我先实现了所有的词法语法分析，包括数组表达式的语法分析，然后先是实现了</w:t>
      </w:r>
      <w:r>
        <w:rPr>
          <w:rFonts w:hint="eastAsia"/>
          <w:sz w:val="24"/>
          <w:szCs w:val="24"/>
        </w:rPr>
        <w:t>for</w:t>
      </w:r>
      <w:r>
        <w:rPr>
          <w:rFonts w:hint="eastAsia"/>
          <w:sz w:val="24"/>
          <w:szCs w:val="24"/>
        </w:rPr>
        <w:t>语句，再慢慢地实现</w:t>
      </w:r>
      <w:r>
        <w:rPr>
          <w:rFonts w:hint="eastAsia"/>
          <w:sz w:val="24"/>
          <w:szCs w:val="24"/>
        </w:rPr>
        <w:t>break</w:t>
      </w:r>
      <w:r>
        <w:rPr>
          <w:rFonts w:hint="eastAsia"/>
          <w:sz w:val="24"/>
          <w:szCs w:val="24"/>
        </w:rPr>
        <w:t>，</w:t>
      </w:r>
      <w:r>
        <w:rPr>
          <w:rFonts w:hint="eastAsia"/>
          <w:sz w:val="24"/>
          <w:szCs w:val="24"/>
        </w:rPr>
        <w:t>continue</w:t>
      </w:r>
      <w:r>
        <w:rPr>
          <w:rFonts w:hint="eastAsia"/>
          <w:sz w:val="24"/>
          <w:szCs w:val="24"/>
        </w:rPr>
        <w:t>等功能，同时，补充了语义分析的代码，使得报</w:t>
      </w:r>
      <w:proofErr w:type="gramStart"/>
      <w:r>
        <w:rPr>
          <w:rFonts w:hint="eastAsia"/>
          <w:sz w:val="24"/>
          <w:szCs w:val="24"/>
        </w:rPr>
        <w:t>错功能</w:t>
      </w:r>
      <w:proofErr w:type="gramEnd"/>
      <w:r>
        <w:rPr>
          <w:rFonts w:hint="eastAsia"/>
          <w:sz w:val="24"/>
          <w:szCs w:val="24"/>
        </w:rPr>
        <w:t>更加全面。中间不知遇到过多少错误，最后实现了数组的基本功能</w:t>
      </w:r>
      <w:r w:rsidR="00280A98">
        <w:rPr>
          <w:rFonts w:hint="eastAsia"/>
          <w:sz w:val="24"/>
          <w:szCs w:val="24"/>
        </w:rPr>
        <w:t>，包含获取数组元素的值，写入数组元素，数组元素作为数组索引，表达式作为数组索引等等</w:t>
      </w:r>
      <w:r>
        <w:rPr>
          <w:rFonts w:hint="eastAsia"/>
          <w:sz w:val="24"/>
          <w:szCs w:val="24"/>
        </w:rPr>
        <w:t>。但遗憾的是，数组的直接初始化停留在了一半，或许这也是我后面继续完善这个编译器的一个动力。</w:t>
      </w:r>
    </w:p>
    <w:p w14:paraId="19164D0C" w14:textId="66490226" w:rsidR="00FB0737" w:rsidRDefault="00FB0737" w:rsidP="00FB0737">
      <w:pPr>
        <w:spacing w:line="360" w:lineRule="auto"/>
        <w:ind w:firstLine="420"/>
        <w:jc w:val="left"/>
        <w:rPr>
          <w:sz w:val="24"/>
          <w:szCs w:val="24"/>
        </w:rPr>
      </w:pPr>
      <w:r>
        <w:rPr>
          <w:rFonts w:hint="eastAsia"/>
          <w:sz w:val="24"/>
          <w:szCs w:val="24"/>
        </w:rPr>
        <w:t>本次实验后，我</w:t>
      </w:r>
      <w:r w:rsidR="004E7981">
        <w:rPr>
          <w:rFonts w:hint="eastAsia"/>
          <w:sz w:val="24"/>
          <w:szCs w:val="24"/>
        </w:rPr>
        <w:t>的工程能力得到了加强，对编译原理的理解更加透彻，但未来还会遇到许许多多的</w:t>
      </w:r>
      <w:r w:rsidR="004E7981">
        <w:rPr>
          <w:rFonts w:hint="eastAsia"/>
          <w:sz w:val="24"/>
          <w:szCs w:val="24"/>
        </w:rPr>
        <w:t>bug</w:t>
      </w:r>
      <w:r w:rsidR="004E7981">
        <w:rPr>
          <w:rFonts w:hint="eastAsia"/>
          <w:sz w:val="24"/>
          <w:szCs w:val="24"/>
        </w:rPr>
        <w:t>，希望每一次都能像这次实验这样，一步一步突破！</w:t>
      </w:r>
    </w:p>
    <w:p w14:paraId="19E468CA" w14:textId="68AF6F37" w:rsidR="00280A98" w:rsidRPr="00280A98" w:rsidRDefault="00280A98" w:rsidP="00280A98">
      <w:pPr>
        <w:spacing w:line="360" w:lineRule="auto"/>
        <w:jc w:val="left"/>
        <w:rPr>
          <w:b/>
          <w:sz w:val="24"/>
          <w:szCs w:val="24"/>
        </w:rPr>
      </w:pPr>
      <w:r w:rsidRPr="00280A98">
        <w:rPr>
          <w:rFonts w:hint="eastAsia"/>
          <w:b/>
          <w:sz w:val="24"/>
          <w:szCs w:val="24"/>
        </w:rPr>
        <w:t>错误分析</w:t>
      </w:r>
      <w:r>
        <w:rPr>
          <w:rFonts w:hint="eastAsia"/>
          <w:b/>
          <w:sz w:val="24"/>
          <w:szCs w:val="24"/>
        </w:rPr>
        <w:t>：</w:t>
      </w:r>
    </w:p>
    <w:p w14:paraId="4F0D13B0" w14:textId="7A063BA0" w:rsidR="00280A98" w:rsidRDefault="00280A98" w:rsidP="00FB0737">
      <w:pPr>
        <w:spacing w:line="360" w:lineRule="auto"/>
        <w:ind w:firstLine="420"/>
        <w:jc w:val="left"/>
        <w:rPr>
          <w:sz w:val="24"/>
          <w:szCs w:val="24"/>
        </w:rPr>
      </w:pPr>
      <w:r>
        <w:rPr>
          <w:rFonts w:hint="eastAsia"/>
          <w:sz w:val="24"/>
          <w:szCs w:val="24"/>
        </w:rPr>
        <w:t>实验中，我最经常碰到的一个错误，如图</w:t>
      </w:r>
      <w:r>
        <w:rPr>
          <w:rFonts w:hint="eastAsia"/>
          <w:sz w:val="24"/>
          <w:szCs w:val="24"/>
        </w:rPr>
        <w:t>5</w:t>
      </w:r>
      <w:r>
        <w:rPr>
          <w:sz w:val="24"/>
          <w:szCs w:val="24"/>
        </w:rPr>
        <w:t>-1</w:t>
      </w:r>
      <w:r>
        <w:rPr>
          <w:rFonts w:hint="eastAsia"/>
          <w:sz w:val="24"/>
          <w:szCs w:val="24"/>
        </w:rPr>
        <w:t>，这里是正确的示例：</w:t>
      </w:r>
    </w:p>
    <w:p w14:paraId="59001B16" w14:textId="023571E2" w:rsidR="00280A98" w:rsidRDefault="00280A98" w:rsidP="00280A98">
      <w:pPr>
        <w:spacing w:line="360" w:lineRule="auto"/>
        <w:ind w:firstLine="420"/>
        <w:rPr>
          <w:sz w:val="24"/>
          <w:szCs w:val="24"/>
        </w:rPr>
      </w:pPr>
      <w:r w:rsidRPr="00280A98">
        <w:rPr>
          <w:noProof/>
          <w:sz w:val="24"/>
          <w:szCs w:val="24"/>
        </w:rPr>
        <w:drawing>
          <wp:inline distT="0" distB="0" distL="0" distR="0" wp14:anchorId="1C6EB601" wp14:editId="34EF5558">
            <wp:extent cx="5274310" cy="1212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12215"/>
                    </a:xfrm>
                    <a:prstGeom prst="rect">
                      <a:avLst/>
                    </a:prstGeom>
                  </pic:spPr>
                </pic:pic>
              </a:graphicData>
            </a:graphic>
          </wp:inline>
        </w:drawing>
      </w:r>
    </w:p>
    <w:p w14:paraId="575E9296" w14:textId="36B604E4" w:rsidR="00280A98" w:rsidRDefault="00280A98" w:rsidP="00280A98">
      <w:pPr>
        <w:spacing w:line="360" w:lineRule="auto"/>
        <w:ind w:firstLine="420"/>
        <w:jc w:val="center"/>
        <w:rPr>
          <w:szCs w:val="21"/>
        </w:rPr>
      </w:pPr>
      <w:r w:rsidRPr="00280A98">
        <w:rPr>
          <w:rFonts w:hint="eastAsia"/>
          <w:szCs w:val="21"/>
        </w:rPr>
        <w:t>图</w:t>
      </w:r>
      <w:r w:rsidRPr="00280A98">
        <w:rPr>
          <w:rFonts w:hint="eastAsia"/>
          <w:szCs w:val="21"/>
        </w:rPr>
        <w:t>5</w:t>
      </w:r>
      <w:r w:rsidRPr="00280A98">
        <w:rPr>
          <w:szCs w:val="21"/>
        </w:rPr>
        <w:t xml:space="preserve">-1 </w:t>
      </w:r>
      <w:r w:rsidRPr="00280A98">
        <w:rPr>
          <w:rFonts w:hint="eastAsia"/>
          <w:szCs w:val="21"/>
        </w:rPr>
        <w:t>数组下标的语义分析</w:t>
      </w:r>
    </w:p>
    <w:p w14:paraId="7FE662C9" w14:textId="3E138875" w:rsidR="00280A98" w:rsidRPr="00280A98" w:rsidRDefault="00280A98" w:rsidP="00280A98">
      <w:pPr>
        <w:spacing w:line="360" w:lineRule="auto"/>
        <w:ind w:firstLine="420"/>
        <w:jc w:val="left"/>
        <w:rPr>
          <w:sz w:val="24"/>
          <w:szCs w:val="24"/>
        </w:rPr>
      </w:pPr>
      <w:r w:rsidRPr="00280A98">
        <w:rPr>
          <w:rFonts w:hint="eastAsia"/>
          <w:sz w:val="24"/>
          <w:szCs w:val="24"/>
        </w:rPr>
        <w:t>在这里，我经常把第</w:t>
      </w:r>
      <w:r w:rsidRPr="00280A98">
        <w:rPr>
          <w:rFonts w:hint="eastAsia"/>
          <w:sz w:val="24"/>
          <w:szCs w:val="24"/>
        </w:rPr>
        <w:t>3</w:t>
      </w:r>
      <w:r w:rsidRPr="00280A98">
        <w:rPr>
          <w:sz w:val="24"/>
          <w:szCs w:val="24"/>
        </w:rPr>
        <w:t>38</w:t>
      </w:r>
      <w:r w:rsidRPr="00280A98">
        <w:rPr>
          <w:rFonts w:hint="eastAsia"/>
          <w:sz w:val="24"/>
          <w:szCs w:val="24"/>
        </w:rPr>
        <w:t>行的代码写到</w:t>
      </w:r>
      <w:r w:rsidRPr="00280A98">
        <w:rPr>
          <w:rFonts w:hint="eastAsia"/>
          <w:sz w:val="24"/>
          <w:szCs w:val="24"/>
        </w:rPr>
        <w:t>if</w:t>
      </w:r>
      <w:r w:rsidRPr="00280A98">
        <w:rPr>
          <w:rFonts w:hint="eastAsia"/>
          <w:sz w:val="24"/>
          <w:szCs w:val="24"/>
        </w:rPr>
        <w:t>语句后面，导致语义分析时程序总是报错。原因是，</w:t>
      </w:r>
      <w:proofErr w:type="spellStart"/>
      <w:r w:rsidRPr="00280A98">
        <w:rPr>
          <w:rFonts w:hint="eastAsia"/>
          <w:sz w:val="24"/>
          <w:szCs w:val="24"/>
        </w:rPr>
        <w:t>i</w:t>
      </w:r>
      <w:proofErr w:type="spellEnd"/>
      <w:r w:rsidRPr="00280A98">
        <w:rPr>
          <w:rFonts w:hint="eastAsia"/>
          <w:sz w:val="24"/>
          <w:szCs w:val="24"/>
        </w:rPr>
        <w:t>还没有语义分析，它的</w:t>
      </w:r>
      <w:r w:rsidRPr="00280A98">
        <w:rPr>
          <w:rFonts w:hint="eastAsia"/>
          <w:sz w:val="24"/>
          <w:szCs w:val="24"/>
        </w:rPr>
        <w:t>Type</w:t>
      </w:r>
      <w:r w:rsidRPr="00280A98">
        <w:rPr>
          <w:rFonts w:hint="eastAsia"/>
          <w:sz w:val="24"/>
          <w:szCs w:val="24"/>
        </w:rPr>
        <w:t>还是不确定的，默认为</w:t>
      </w:r>
      <w:r w:rsidRPr="00280A98">
        <w:rPr>
          <w:rFonts w:hint="eastAsia"/>
          <w:sz w:val="24"/>
          <w:szCs w:val="24"/>
        </w:rPr>
        <w:t>0</w:t>
      </w:r>
      <w:r w:rsidRPr="00280A98">
        <w:rPr>
          <w:rFonts w:hint="eastAsia"/>
          <w:sz w:val="24"/>
          <w:szCs w:val="24"/>
        </w:rPr>
        <w:t>，导致报错。在实验中有多处类似的代码</w:t>
      </w:r>
      <w:r>
        <w:rPr>
          <w:rFonts w:hint="eastAsia"/>
          <w:sz w:val="24"/>
          <w:szCs w:val="24"/>
        </w:rPr>
        <w:t>，我都出现了同样的错误。</w:t>
      </w:r>
    </w:p>
    <w:p w14:paraId="43696764" w14:textId="76B4BAE9" w:rsidR="00677728" w:rsidRDefault="00677728" w:rsidP="003D5541">
      <w:pPr>
        <w:widowControl/>
        <w:jc w:val="left"/>
        <w:rPr>
          <w:b/>
          <w:sz w:val="30"/>
          <w:szCs w:val="30"/>
        </w:rPr>
      </w:pPr>
      <w:r>
        <w:rPr>
          <w:b/>
          <w:sz w:val="30"/>
          <w:szCs w:val="30"/>
        </w:rPr>
        <w:br w:type="page"/>
      </w:r>
    </w:p>
    <w:p w14:paraId="3DB03F98" w14:textId="77777777" w:rsidR="00124121" w:rsidRDefault="00976781" w:rsidP="00677728">
      <w:pPr>
        <w:spacing w:line="300" w:lineRule="auto"/>
        <w:ind w:firstLineChars="200" w:firstLine="602"/>
        <w:outlineLvl w:val="0"/>
        <w:rPr>
          <w:rFonts w:ascii="宋体" w:hAnsi="宋体"/>
          <w:b/>
          <w:sz w:val="30"/>
          <w:szCs w:val="30"/>
        </w:rPr>
      </w:pPr>
      <w:bookmarkStart w:id="45" w:name="_Toc376773677"/>
      <w:bookmarkStart w:id="46" w:name="_Toc125151353"/>
      <w:r w:rsidRPr="00976781">
        <w:rPr>
          <w:rFonts w:ascii="宋体" w:hAnsi="宋体" w:hint="eastAsia"/>
          <w:b/>
          <w:sz w:val="30"/>
          <w:szCs w:val="30"/>
        </w:rPr>
        <w:lastRenderedPageBreak/>
        <w:t>参考</w:t>
      </w:r>
      <w:r w:rsidRPr="00976781">
        <w:rPr>
          <w:rFonts w:ascii="宋体" w:hAnsi="宋体"/>
          <w:b/>
          <w:sz w:val="30"/>
          <w:szCs w:val="30"/>
        </w:rPr>
        <w:t>文献</w:t>
      </w:r>
      <w:bookmarkEnd w:id="45"/>
      <w:bookmarkEnd w:id="46"/>
    </w:p>
    <w:p w14:paraId="2D848303" w14:textId="77777777" w:rsidR="00976781" w:rsidRPr="00976781" w:rsidRDefault="00976781" w:rsidP="00463FC4">
      <w:pPr>
        <w:spacing w:line="360" w:lineRule="auto"/>
        <w:ind w:firstLineChars="206" w:firstLine="494"/>
        <w:rPr>
          <w:rFonts w:ascii="宋体" w:hAnsi="宋体"/>
          <w:sz w:val="24"/>
          <w:szCs w:val="24"/>
        </w:rPr>
      </w:pPr>
      <w:r w:rsidRPr="00976781">
        <w:rPr>
          <w:rFonts w:ascii="宋体" w:hAnsi="宋体"/>
          <w:sz w:val="24"/>
          <w:szCs w:val="24"/>
        </w:rPr>
        <w:t>[</w:t>
      </w:r>
      <w:r w:rsidRPr="00976781">
        <w:rPr>
          <w:rFonts w:ascii="宋体" w:hAnsi="宋体" w:hint="eastAsia"/>
          <w:sz w:val="24"/>
          <w:szCs w:val="24"/>
        </w:rPr>
        <w:t>1</w:t>
      </w:r>
      <w:r w:rsidRPr="00976781">
        <w:rPr>
          <w:rFonts w:ascii="宋体" w:hAnsi="宋体"/>
          <w:sz w:val="24"/>
          <w:szCs w:val="24"/>
        </w:rPr>
        <w:t xml:space="preserve">] </w:t>
      </w:r>
      <w:proofErr w:type="gramStart"/>
      <w:r w:rsidR="00AD66A9">
        <w:rPr>
          <w:rFonts w:ascii="宋体" w:hAnsi="宋体" w:hint="eastAsia"/>
          <w:sz w:val="24"/>
          <w:szCs w:val="24"/>
        </w:rPr>
        <w:t>王生元</w:t>
      </w:r>
      <w:proofErr w:type="gramEnd"/>
      <w:r w:rsidR="00AD66A9">
        <w:rPr>
          <w:rFonts w:ascii="宋体" w:hAnsi="宋体" w:hint="eastAsia"/>
          <w:sz w:val="24"/>
          <w:szCs w:val="24"/>
        </w:rPr>
        <w:t xml:space="preserve"> </w:t>
      </w:r>
      <w:r w:rsidRPr="00976781">
        <w:rPr>
          <w:rFonts w:ascii="宋体" w:hAnsi="宋体" w:hint="eastAsia"/>
          <w:sz w:val="24"/>
          <w:szCs w:val="24"/>
        </w:rPr>
        <w:t>等</w:t>
      </w:r>
      <w:r w:rsidRPr="00976781">
        <w:rPr>
          <w:rFonts w:ascii="宋体" w:hAnsi="宋体"/>
          <w:sz w:val="24"/>
          <w:szCs w:val="24"/>
        </w:rPr>
        <w:t>.</w:t>
      </w:r>
      <w:r w:rsidRPr="00976781">
        <w:rPr>
          <w:rFonts w:ascii="宋体" w:hAnsi="宋体" w:hint="eastAsia"/>
          <w:sz w:val="24"/>
          <w:szCs w:val="24"/>
        </w:rPr>
        <w:t xml:space="preserve"> 编译原理(第</w:t>
      </w:r>
      <w:r w:rsidR="00AD66A9">
        <w:rPr>
          <w:rFonts w:ascii="宋体" w:hAnsi="宋体" w:hint="eastAsia"/>
          <w:sz w:val="24"/>
          <w:szCs w:val="24"/>
        </w:rPr>
        <w:t>三</w:t>
      </w:r>
      <w:r w:rsidRPr="00976781">
        <w:rPr>
          <w:rFonts w:ascii="宋体" w:hAnsi="宋体" w:hint="eastAsia"/>
          <w:sz w:val="24"/>
          <w:szCs w:val="24"/>
        </w:rPr>
        <w:t>版)</w:t>
      </w:r>
      <w:r w:rsidRPr="00976781">
        <w:rPr>
          <w:rFonts w:ascii="宋体" w:hAnsi="宋体"/>
          <w:sz w:val="24"/>
          <w:szCs w:val="24"/>
        </w:rPr>
        <w:t>.</w:t>
      </w:r>
      <w:r w:rsidRPr="00976781">
        <w:rPr>
          <w:rFonts w:ascii="宋体" w:hAnsi="宋体" w:hint="eastAsia"/>
          <w:sz w:val="24"/>
          <w:szCs w:val="24"/>
        </w:rPr>
        <w:t xml:space="preserve"> 北京：清华大学出版社，</w:t>
      </w:r>
      <w:r w:rsidRPr="00976781">
        <w:rPr>
          <w:rFonts w:ascii="宋体" w:hAnsi="宋体"/>
          <w:sz w:val="24"/>
          <w:szCs w:val="24"/>
        </w:rPr>
        <w:t>200</w:t>
      </w:r>
      <w:r w:rsidR="00AD66A9">
        <w:rPr>
          <w:rFonts w:ascii="宋体" w:hAnsi="宋体" w:hint="eastAsia"/>
          <w:sz w:val="24"/>
          <w:szCs w:val="24"/>
        </w:rPr>
        <w:t>16</w:t>
      </w:r>
    </w:p>
    <w:p w14:paraId="4FA2C6EE" w14:textId="77777777" w:rsidR="00976781" w:rsidRPr="00976781" w:rsidRDefault="00976781" w:rsidP="00463FC4">
      <w:pPr>
        <w:spacing w:line="360" w:lineRule="auto"/>
        <w:ind w:firstLineChars="206" w:firstLine="494"/>
        <w:rPr>
          <w:rFonts w:ascii="宋体" w:hAnsi="宋体"/>
          <w:sz w:val="24"/>
          <w:szCs w:val="24"/>
        </w:rPr>
      </w:pPr>
      <w:r w:rsidRPr="00976781">
        <w:rPr>
          <w:rFonts w:ascii="宋体" w:hAnsi="宋体" w:hint="eastAsia"/>
          <w:sz w:val="24"/>
          <w:szCs w:val="24"/>
        </w:rPr>
        <w:t>[</w:t>
      </w:r>
      <w:r w:rsidRPr="00976781">
        <w:rPr>
          <w:rFonts w:ascii="宋体" w:hAnsi="宋体"/>
          <w:sz w:val="24"/>
          <w:szCs w:val="24"/>
        </w:rPr>
        <w:t>2</w:t>
      </w:r>
      <w:r w:rsidRPr="00976781">
        <w:rPr>
          <w:rFonts w:ascii="宋体" w:hAnsi="宋体" w:hint="eastAsia"/>
          <w:sz w:val="24"/>
          <w:szCs w:val="24"/>
        </w:rPr>
        <w:t>]</w:t>
      </w:r>
      <w:r w:rsidRPr="00976781">
        <w:rPr>
          <w:rFonts w:ascii="宋体" w:hAnsi="宋体"/>
          <w:sz w:val="24"/>
          <w:szCs w:val="24"/>
        </w:rPr>
        <w:t xml:space="preserve"> </w:t>
      </w:r>
      <w:proofErr w:type="gramStart"/>
      <w:r w:rsidRPr="00976781">
        <w:rPr>
          <w:rFonts w:ascii="宋体" w:hAnsi="宋体" w:hint="eastAsia"/>
          <w:sz w:val="24"/>
          <w:szCs w:val="24"/>
        </w:rPr>
        <w:t>胡伦俊</w:t>
      </w:r>
      <w:proofErr w:type="gramEnd"/>
      <w:r w:rsidRPr="00976781">
        <w:rPr>
          <w:rFonts w:ascii="宋体" w:hAnsi="宋体" w:hint="eastAsia"/>
          <w:sz w:val="24"/>
          <w:szCs w:val="24"/>
        </w:rPr>
        <w:t>等</w:t>
      </w:r>
      <w:r w:rsidRPr="00976781">
        <w:rPr>
          <w:rFonts w:ascii="宋体" w:hAnsi="宋体"/>
          <w:sz w:val="24"/>
          <w:szCs w:val="24"/>
        </w:rPr>
        <w:t>.</w:t>
      </w:r>
      <w:r w:rsidRPr="00976781">
        <w:rPr>
          <w:rFonts w:ascii="宋体" w:hAnsi="宋体" w:hint="eastAsia"/>
          <w:sz w:val="24"/>
          <w:szCs w:val="24"/>
        </w:rPr>
        <w:t xml:space="preserve"> 编译原理(第二版)</w:t>
      </w:r>
      <w:r w:rsidRPr="00976781">
        <w:rPr>
          <w:rFonts w:ascii="宋体" w:hAnsi="宋体"/>
          <w:sz w:val="24"/>
          <w:szCs w:val="24"/>
        </w:rPr>
        <w:t>.</w:t>
      </w:r>
      <w:r w:rsidRPr="00976781">
        <w:rPr>
          <w:rFonts w:ascii="宋体" w:hAnsi="宋体" w:hint="eastAsia"/>
          <w:sz w:val="24"/>
          <w:szCs w:val="24"/>
        </w:rPr>
        <w:t xml:space="preserve"> 北京：电子工业出版社，</w:t>
      </w:r>
      <w:r w:rsidRPr="00976781">
        <w:rPr>
          <w:rFonts w:ascii="宋体" w:hAnsi="宋体"/>
          <w:sz w:val="24"/>
          <w:szCs w:val="24"/>
        </w:rPr>
        <w:t>2005</w:t>
      </w:r>
    </w:p>
    <w:p w14:paraId="32B6852F" w14:textId="77777777" w:rsidR="00E362DB" w:rsidRPr="00E362DB"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3</w:t>
      </w:r>
      <w:r w:rsidRPr="00E362DB">
        <w:rPr>
          <w:rFonts w:ascii="宋体" w:hAnsi="宋体" w:hint="eastAsia"/>
          <w:sz w:val="24"/>
          <w:szCs w:val="24"/>
        </w:rPr>
        <w:t>] 王元珍等. 80X86汇编语言程序设计. 武汉：华中科技大学出版社,2005</w:t>
      </w:r>
    </w:p>
    <w:p w14:paraId="1F20250F" w14:textId="77777777" w:rsidR="00E362DB" w:rsidRPr="00E362DB"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4</w:t>
      </w:r>
      <w:r w:rsidRPr="00E362DB">
        <w:rPr>
          <w:rFonts w:ascii="宋体" w:hAnsi="宋体" w:hint="eastAsia"/>
          <w:sz w:val="24"/>
          <w:szCs w:val="24"/>
        </w:rPr>
        <w:t>] 王雷等. 编译原理课程设计. 北京：机械工业出版社，2005</w:t>
      </w:r>
    </w:p>
    <w:p w14:paraId="2F3A60C8" w14:textId="77777777" w:rsidR="00976781"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5</w:t>
      </w:r>
      <w:r w:rsidRPr="00E362DB">
        <w:rPr>
          <w:rFonts w:ascii="宋体" w:hAnsi="宋体" w:hint="eastAsia"/>
          <w:sz w:val="24"/>
          <w:szCs w:val="24"/>
        </w:rPr>
        <w:t xml:space="preserve">] </w:t>
      </w:r>
      <w:proofErr w:type="gramStart"/>
      <w:r w:rsidRPr="00E362DB">
        <w:rPr>
          <w:rFonts w:ascii="宋体" w:hAnsi="宋体" w:hint="eastAsia"/>
          <w:sz w:val="24"/>
          <w:szCs w:val="24"/>
        </w:rPr>
        <w:t>曹计昌</w:t>
      </w:r>
      <w:proofErr w:type="gramEnd"/>
      <w:r w:rsidRPr="00E362DB">
        <w:rPr>
          <w:rFonts w:ascii="宋体" w:hAnsi="宋体" w:hint="eastAsia"/>
          <w:sz w:val="24"/>
          <w:szCs w:val="24"/>
        </w:rPr>
        <w:t>等. C语言程序设计. 北京：科学出版社，2008</w:t>
      </w:r>
    </w:p>
    <w:p w14:paraId="6D9F9233" w14:textId="77777777" w:rsidR="00677728" w:rsidRDefault="00677728">
      <w:pPr>
        <w:widowControl/>
        <w:jc w:val="left"/>
        <w:rPr>
          <w:rFonts w:ascii="宋体" w:hAnsi="宋体"/>
          <w:sz w:val="24"/>
          <w:szCs w:val="24"/>
        </w:rPr>
      </w:pPr>
    </w:p>
    <w:sectPr w:rsidR="00677728" w:rsidSect="00074358">
      <w:footerReference w:type="default" r:id="rId34"/>
      <w:pgSz w:w="11906" w:h="16838"/>
      <w:pgMar w:top="1440" w:right="1800" w:bottom="1440" w:left="1800" w:header="851" w:footer="992" w:gutter="0"/>
      <w:pgNumType w:start="1"/>
      <w:cols w:space="720"/>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713BA" w16cex:dateUtc="2022-12-04T04:40:00Z"/>
  <w16cex:commentExtensible w16cex:durableId="2737146C" w16cex:dateUtc="2022-12-04T04:43:00Z"/>
  <w16cex:commentExtensible w16cex:durableId="2737152B" w16cex:dateUtc="2022-12-04T04:46:00Z"/>
  <w16cex:commentExtensible w16cex:durableId="26D0BE43" w16cex:dateUtc="2022-09-17T13:44:00Z"/>
  <w16cex:commentExtensible w16cex:durableId="26D0C1EC" w16cex:dateUtc="2022-09-17T14: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A7DE4" w14:textId="77777777" w:rsidR="009910A9" w:rsidRDefault="009910A9" w:rsidP="00074358">
      <w:r>
        <w:separator/>
      </w:r>
    </w:p>
  </w:endnote>
  <w:endnote w:type="continuationSeparator" w:id="0">
    <w:p w14:paraId="1379672A" w14:textId="77777777" w:rsidR="009910A9" w:rsidRDefault="009910A9" w:rsidP="0007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94171" w14:textId="77777777" w:rsidR="00C809EE" w:rsidRDefault="00C809EE">
    <w:pPr>
      <w:pStyle w:val="a5"/>
      <w:jc w:val="right"/>
    </w:pPr>
    <w:r>
      <w:fldChar w:fldCharType="begin"/>
    </w:r>
    <w:r>
      <w:instrText>PAGE   \* MERGEFORMAT</w:instrText>
    </w:r>
    <w:r>
      <w:fldChar w:fldCharType="separate"/>
    </w:r>
    <w:r w:rsidRPr="00D65034">
      <w:rPr>
        <w:noProof/>
        <w:lang w:val="zh-CN"/>
      </w:rPr>
      <w:t>7</w:t>
    </w:r>
    <w:r>
      <w:fldChar w:fldCharType="end"/>
    </w:r>
  </w:p>
  <w:p w14:paraId="3EE04D2A" w14:textId="77777777" w:rsidR="00C809EE" w:rsidRDefault="00C809E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BDCE2" w14:textId="77777777" w:rsidR="009910A9" w:rsidRDefault="009910A9" w:rsidP="00074358">
      <w:r>
        <w:separator/>
      </w:r>
    </w:p>
  </w:footnote>
  <w:footnote w:type="continuationSeparator" w:id="0">
    <w:p w14:paraId="595A8F00" w14:textId="77777777" w:rsidR="009910A9" w:rsidRDefault="009910A9" w:rsidP="00074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54B4E5FA"/>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1"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D61396"/>
    <w:multiLevelType w:val="hybridMultilevel"/>
    <w:tmpl w:val="43D21F6A"/>
    <w:lvl w:ilvl="0" w:tplc="302C7C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8"/>
  </w:num>
  <w:num w:numId="6">
    <w:abstractNumId w:val="24"/>
  </w:num>
  <w:num w:numId="7">
    <w:abstractNumId w:val="18"/>
  </w:num>
  <w:num w:numId="8">
    <w:abstractNumId w:val="19"/>
  </w:num>
  <w:num w:numId="9">
    <w:abstractNumId w:val="12"/>
  </w:num>
  <w:num w:numId="10">
    <w:abstractNumId w:val="15"/>
  </w:num>
  <w:num w:numId="11">
    <w:abstractNumId w:val="13"/>
  </w:num>
  <w:num w:numId="12">
    <w:abstractNumId w:val="9"/>
  </w:num>
  <w:num w:numId="13">
    <w:abstractNumId w:val="23"/>
  </w:num>
  <w:num w:numId="14">
    <w:abstractNumId w:val="11"/>
  </w:num>
  <w:num w:numId="15">
    <w:abstractNumId w:val="10"/>
  </w:num>
  <w:num w:numId="16">
    <w:abstractNumId w:val="7"/>
  </w:num>
  <w:num w:numId="17">
    <w:abstractNumId w:val="26"/>
  </w:num>
  <w:num w:numId="18">
    <w:abstractNumId w:val="25"/>
  </w:num>
  <w:num w:numId="19">
    <w:abstractNumId w:val="4"/>
  </w:num>
  <w:num w:numId="20">
    <w:abstractNumId w:val="6"/>
  </w:num>
  <w:num w:numId="21">
    <w:abstractNumId w:val="28"/>
  </w:num>
  <w:num w:numId="22">
    <w:abstractNumId w:val="27"/>
  </w:num>
  <w:num w:numId="23">
    <w:abstractNumId w:val="14"/>
  </w:num>
  <w:num w:numId="24">
    <w:abstractNumId w:val="20"/>
  </w:num>
  <w:num w:numId="25">
    <w:abstractNumId w:val="16"/>
  </w:num>
  <w:num w:numId="26">
    <w:abstractNumId w:val="5"/>
  </w:num>
  <w:num w:numId="27">
    <w:abstractNumId w:val="22"/>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AF9"/>
    <w:rsid w:val="00002876"/>
    <w:rsid w:val="00012277"/>
    <w:rsid w:val="00033EAA"/>
    <w:rsid w:val="00041DB4"/>
    <w:rsid w:val="00044E60"/>
    <w:rsid w:val="0005038A"/>
    <w:rsid w:val="00050BB1"/>
    <w:rsid w:val="00057F24"/>
    <w:rsid w:val="00070CC1"/>
    <w:rsid w:val="00074358"/>
    <w:rsid w:val="000805E9"/>
    <w:rsid w:val="00091DC1"/>
    <w:rsid w:val="00094F3F"/>
    <w:rsid w:val="000A090E"/>
    <w:rsid w:val="000A369E"/>
    <w:rsid w:val="000A73F4"/>
    <w:rsid w:val="000C2A9B"/>
    <w:rsid w:val="000C5661"/>
    <w:rsid w:val="000E7624"/>
    <w:rsid w:val="000F1DE5"/>
    <w:rsid w:val="00102D61"/>
    <w:rsid w:val="001061D6"/>
    <w:rsid w:val="001122CC"/>
    <w:rsid w:val="0012044B"/>
    <w:rsid w:val="00124121"/>
    <w:rsid w:val="0015500A"/>
    <w:rsid w:val="001636B5"/>
    <w:rsid w:val="001727DD"/>
    <w:rsid w:val="00172A27"/>
    <w:rsid w:val="00174CD7"/>
    <w:rsid w:val="0019267E"/>
    <w:rsid w:val="001B6356"/>
    <w:rsid w:val="00206DDC"/>
    <w:rsid w:val="00235E05"/>
    <w:rsid w:val="002604D9"/>
    <w:rsid w:val="002620AD"/>
    <w:rsid w:val="00277E19"/>
    <w:rsid w:val="00280A98"/>
    <w:rsid w:val="002B24D3"/>
    <w:rsid w:val="002C0ED7"/>
    <w:rsid w:val="002C5C7B"/>
    <w:rsid w:val="002E1BEC"/>
    <w:rsid w:val="00300300"/>
    <w:rsid w:val="003112EF"/>
    <w:rsid w:val="00322A34"/>
    <w:rsid w:val="00326FDF"/>
    <w:rsid w:val="00340538"/>
    <w:rsid w:val="00343CF5"/>
    <w:rsid w:val="00365323"/>
    <w:rsid w:val="0039496C"/>
    <w:rsid w:val="003B43AE"/>
    <w:rsid w:val="003B5AFE"/>
    <w:rsid w:val="003B68CD"/>
    <w:rsid w:val="003C1B19"/>
    <w:rsid w:val="003D5541"/>
    <w:rsid w:val="003E692B"/>
    <w:rsid w:val="003F67F1"/>
    <w:rsid w:val="003F6F9A"/>
    <w:rsid w:val="00411533"/>
    <w:rsid w:val="00421DD5"/>
    <w:rsid w:val="00426E69"/>
    <w:rsid w:val="004375B6"/>
    <w:rsid w:val="00463FC4"/>
    <w:rsid w:val="0046745D"/>
    <w:rsid w:val="004855EB"/>
    <w:rsid w:val="004A1727"/>
    <w:rsid w:val="004B7032"/>
    <w:rsid w:val="004B7A93"/>
    <w:rsid w:val="004C02E6"/>
    <w:rsid w:val="004E7981"/>
    <w:rsid w:val="004F1C96"/>
    <w:rsid w:val="00502876"/>
    <w:rsid w:val="00513174"/>
    <w:rsid w:val="00516448"/>
    <w:rsid w:val="005245F3"/>
    <w:rsid w:val="00532DDC"/>
    <w:rsid w:val="00533FC5"/>
    <w:rsid w:val="00534EFF"/>
    <w:rsid w:val="00543531"/>
    <w:rsid w:val="00553AC1"/>
    <w:rsid w:val="0055533A"/>
    <w:rsid w:val="0055596B"/>
    <w:rsid w:val="00555C2D"/>
    <w:rsid w:val="00560BB2"/>
    <w:rsid w:val="00581E67"/>
    <w:rsid w:val="00581F9D"/>
    <w:rsid w:val="005846D1"/>
    <w:rsid w:val="005A40A7"/>
    <w:rsid w:val="005B475A"/>
    <w:rsid w:val="005C5D02"/>
    <w:rsid w:val="005D2388"/>
    <w:rsid w:val="005D714D"/>
    <w:rsid w:val="005E5322"/>
    <w:rsid w:val="005F154C"/>
    <w:rsid w:val="005F2C8D"/>
    <w:rsid w:val="005F65ED"/>
    <w:rsid w:val="00623A08"/>
    <w:rsid w:val="00631EF3"/>
    <w:rsid w:val="00635035"/>
    <w:rsid w:val="00636E75"/>
    <w:rsid w:val="006505D2"/>
    <w:rsid w:val="006545E1"/>
    <w:rsid w:val="00667BC2"/>
    <w:rsid w:val="00677728"/>
    <w:rsid w:val="00685808"/>
    <w:rsid w:val="006B262E"/>
    <w:rsid w:val="006B2E36"/>
    <w:rsid w:val="006B43E6"/>
    <w:rsid w:val="0073286E"/>
    <w:rsid w:val="00784931"/>
    <w:rsid w:val="007A7DF0"/>
    <w:rsid w:val="007B77A0"/>
    <w:rsid w:val="007C3FBE"/>
    <w:rsid w:val="007E0267"/>
    <w:rsid w:val="007E02DA"/>
    <w:rsid w:val="007E08CE"/>
    <w:rsid w:val="007F4875"/>
    <w:rsid w:val="008239C4"/>
    <w:rsid w:val="00833F65"/>
    <w:rsid w:val="008619CF"/>
    <w:rsid w:val="00877029"/>
    <w:rsid w:val="00883C30"/>
    <w:rsid w:val="0088593D"/>
    <w:rsid w:val="008C3E64"/>
    <w:rsid w:val="008E4350"/>
    <w:rsid w:val="00904AE7"/>
    <w:rsid w:val="0090773E"/>
    <w:rsid w:val="00915F4F"/>
    <w:rsid w:val="00916136"/>
    <w:rsid w:val="00916B50"/>
    <w:rsid w:val="00917F7D"/>
    <w:rsid w:val="009222B2"/>
    <w:rsid w:val="00927B6D"/>
    <w:rsid w:val="00954EF7"/>
    <w:rsid w:val="00957D37"/>
    <w:rsid w:val="009721FF"/>
    <w:rsid w:val="00976781"/>
    <w:rsid w:val="00983E4D"/>
    <w:rsid w:val="009910A9"/>
    <w:rsid w:val="009939A3"/>
    <w:rsid w:val="009C13BC"/>
    <w:rsid w:val="009D2414"/>
    <w:rsid w:val="009F4A23"/>
    <w:rsid w:val="00A0226F"/>
    <w:rsid w:val="00A1259B"/>
    <w:rsid w:val="00A3351D"/>
    <w:rsid w:val="00A4327A"/>
    <w:rsid w:val="00A441CC"/>
    <w:rsid w:val="00A53148"/>
    <w:rsid w:val="00A660F2"/>
    <w:rsid w:val="00A764D5"/>
    <w:rsid w:val="00A97145"/>
    <w:rsid w:val="00AA2CBF"/>
    <w:rsid w:val="00AA342F"/>
    <w:rsid w:val="00AB30A6"/>
    <w:rsid w:val="00AB5AF9"/>
    <w:rsid w:val="00AB7757"/>
    <w:rsid w:val="00AD66A9"/>
    <w:rsid w:val="00AD73B2"/>
    <w:rsid w:val="00AE283B"/>
    <w:rsid w:val="00AF3597"/>
    <w:rsid w:val="00B1189A"/>
    <w:rsid w:val="00B16B3D"/>
    <w:rsid w:val="00B806A6"/>
    <w:rsid w:val="00B96A81"/>
    <w:rsid w:val="00BA7188"/>
    <w:rsid w:val="00BC109B"/>
    <w:rsid w:val="00BD5769"/>
    <w:rsid w:val="00BE6D32"/>
    <w:rsid w:val="00C20785"/>
    <w:rsid w:val="00C3445D"/>
    <w:rsid w:val="00C35307"/>
    <w:rsid w:val="00C372D1"/>
    <w:rsid w:val="00C5187D"/>
    <w:rsid w:val="00C809EE"/>
    <w:rsid w:val="00C86A21"/>
    <w:rsid w:val="00CB315F"/>
    <w:rsid w:val="00CB344B"/>
    <w:rsid w:val="00CC1E8F"/>
    <w:rsid w:val="00CF0DFD"/>
    <w:rsid w:val="00CF2DFA"/>
    <w:rsid w:val="00CF6491"/>
    <w:rsid w:val="00CF69E0"/>
    <w:rsid w:val="00D01959"/>
    <w:rsid w:val="00D17077"/>
    <w:rsid w:val="00D463C8"/>
    <w:rsid w:val="00D65034"/>
    <w:rsid w:val="00D734CB"/>
    <w:rsid w:val="00D85D12"/>
    <w:rsid w:val="00D941B6"/>
    <w:rsid w:val="00DD0C9A"/>
    <w:rsid w:val="00DE6BD2"/>
    <w:rsid w:val="00E00436"/>
    <w:rsid w:val="00E06B14"/>
    <w:rsid w:val="00E27802"/>
    <w:rsid w:val="00E362DB"/>
    <w:rsid w:val="00E413DF"/>
    <w:rsid w:val="00E43949"/>
    <w:rsid w:val="00E963FA"/>
    <w:rsid w:val="00EA0C2B"/>
    <w:rsid w:val="00F07C6E"/>
    <w:rsid w:val="00F27B9A"/>
    <w:rsid w:val="00F66363"/>
    <w:rsid w:val="00F70B51"/>
    <w:rsid w:val="00F96F40"/>
    <w:rsid w:val="00FA3BEC"/>
    <w:rsid w:val="00FB00E7"/>
    <w:rsid w:val="00FB0737"/>
    <w:rsid w:val="00FB6530"/>
    <w:rsid w:val="00FC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41B09A12"/>
  <w15:docId w15:val="{DB367DF2-3EFB-4081-96FB-57A73624A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226F"/>
    <w:pPr>
      <w:widowControl w:val="0"/>
      <w:jc w:val="both"/>
    </w:pPr>
    <w:rPr>
      <w:kern w:val="2"/>
      <w:sz w:val="21"/>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041DB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Pr>
      <w:rFonts w:ascii="Cambria" w:eastAsia="黑体" w:hAnsi="Cambria"/>
      <w:sz w:val="20"/>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34"/>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nhideWhenUsed/>
    <w:qFormat/>
    <w:rsid w:val="00555C2D"/>
    <w:pPr>
      <w:jc w:val="left"/>
    </w:pPr>
  </w:style>
  <w:style w:type="character" w:customStyle="1" w:styleId="ac">
    <w:name w:val="批注文字 字符"/>
    <w:link w:val="ab"/>
    <w:qFormat/>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59"/>
    <w:qFormat/>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qFormat/>
    <w:rsid w:val="00976781"/>
  </w:style>
  <w:style w:type="paragraph" w:styleId="TOC2">
    <w:name w:val="toc 2"/>
    <w:basedOn w:val="a"/>
    <w:next w:val="a"/>
    <w:autoRedefine/>
    <w:uiPriority w:val="39"/>
    <w:unhideWhenUsed/>
    <w:qFormat/>
    <w:rsid w:val="00976781"/>
    <w:pPr>
      <w:ind w:leftChars="200" w:left="420"/>
    </w:pPr>
  </w:style>
  <w:style w:type="paragraph" w:styleId="TOC3">
    <w:name w:val="toc 3"/>
    <w:basedOn w:val="a"/>
    <w:next w:val="a"/>
    <w:autoRedefine/>
    <w:uiPriority w:val="39"/>
    <w:unhideWhenUsed/>
    <w:qFormat/>
    <w:rsid w:val="00976781"/>
    <w:pPr>
      <w:ind w:leftChars="400" w:left="840"/>
    </w:pPr>
  </w:style>
  <w:style w:type="character" w:customStyle="1" w:styleId="20">
    <w:name w:val="标题 2 字符"/>
    <w:basedOn w:val="a0"/>
    <w:link w:val="2"/>
    <w:uiPriority w:val="99"/>
    <w:rsid w:val="00041DB4"/>
    <w:rPr>
      <w:rFonts w:ascii="Arial" w:eastAsia="黑体" w:hAnsi="Arial"/>
      <w:b/>
      <w:bCs/>
      <w:kern w:val="2"/>
      <w:sz w:val="32"/>
      <w:szCs w:val="32"/>
    </w:rPr>
  </w:style>
  <w:style w:type="table" w:styleId="11">
    <w:name w:val="Plain Table 1"/>
    <w:basedOn w:val="a1"/>
    <w:uiPriority w:val="41"/>
    <w:rsid w:val="00F70B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5085">
      <w:bodyDiv w:val="1"/>
      <w:marLeft w:val="0"/>
      <w:marRight w:val="0"/>
      <w:marTop w:val="0"/>
      <w:marBottom w:val="0"/>
      <w:divBdr>
        <w:top w:val="none" w:sz="0" w:space="0" w:color="auto"/>
        <w:left w:val="none" w:sz="0" w:space="0" w:color="auto"/>
        <w:bottom w:val="none" w:sz="0" w:space="0" w:color="auto"/>
        <w:right w:val="none" w:sz="0" w:space="0" w:color="auto"/>
      </w:divBdr>
      <w:divsChild>
        <w:div w:id="1606038685">
          <w:marLeft w:val="0"/>
          <w:marRight w:val="0"/>
          <w:marTop w:val="0"/>
          <w:marBottom w:val="0"/>
          <w:divBdr>
            <w:top w:val="none" w:sz="0" w:space="0" w:color="auto"/>
            <w:left w:val="none" w:sz="0" w:space="0" w:color="auto"/>
            <w:bottom w:val="none" w:sz="0" w:space="0" w:color="auto"/>
            <w:right w:val="none" w:sz="0" w:space="0" w:color="auto"/>
          </w:divBdr>
          <w:divsChild>
            <w:div w:id="371921986">
              <w:marLeft w:val="0"/>
              <w:marRight w:val="0"/>
              <w:marTop w:val="0"/>
              <w:marBottom w:val="0"/>
              <w:divBdr>
                <w:top w:val="none" w:sz="0" w:space="0" w:color="auto"/>
                <w:left w:val="none" w:sz="0" w:space="0" w:color="auto"/>
                <w:bottom w:val="none" w:sz="0" w:space="0" w:color="auto"/>
                <w:right w:val="none" w:sz="0" w:space="0" w:color="auto"/>
              </w:divBdr>
            </w:div>
            <w:div w:id="990251114">
              <w:marLeft w:val="0"/>
              <w:marRight w:val="0"/>
              <w:marTop w:val="0"/>
              <w:marBottom w:val="0"/>
              <w:divBdr>
                <w:top w:val="none" w:sz="0" w:space="0" w:color="auto"/>
                <w:left w:val="none" w:sz="0" w:space="0" w:color="auto"/>
                <w:bottom w:val="none" w:sz="0" w:space="0" w:color="auto"/>
                <w:right w:val="none" w:sz="0" w:space="0" w:color="auto"/>
              </w:divBdr>
            </w:div>
            <w:div w:id="1680810478">
              <w:marLeft w:val="0"/>
              <w:marRight w:val="0"/>
              <w:marTop w:val="0"/>
              <w:marBottom w:val="0"/>
              <w:divBdr>
                <w:top w:val="none" w:sz="0" w:space="0" w:color="auto"/>
                <w:left w:val="none" w:sz="0" w:space="0" w:color="auto"/>
                <w:bottom w:val="none" w:sz="0" w:space="0" w:color="auto"/>
                <w:right w:val="none" w:sz="0" w:space="0" w:color="auto"/>
              </w:divBdr>
            </w:div>
            <w:div w:id="1114137452">
              <w:marLeft w:val="0"/>
              <w:marRight w:val="0"/>
              <w:marTop w:val="0"/>
              <w:marBottom w:val="0"/>
              <w:divBdr>
                <w:top w:val="none" w:sz="0" w:space="0" w:color="auto"/>
                <w:left w:val="none" w:sz="0" w:space="0" w:color="auto"/>
                <w:bottom w:val="none" w:sz="0" w:space="0" w:color="auto"/>
                <w:right w:val="none" w:sz="0" w:space="0" w:color="auto"/>
              </w:divBdr>
            </w:div>
            <w:div w:id="1123419971">
              <w:marLeft w:val="0"/>
              <w:marRight w:val="0"/>
              <w:marTop w:val="0"/>
              <w:marBottom w:val="0"/>
              <w:divBdr>
                <w:top w:val="none" w:sz="0" w:space="0" w:color="auto"/>
                <w:left w:val="none" w:sz="0" w:space="0" w:color="auto"/>
                <w:bottom w:val="none" w:sz="0" w:space="0" w:color="auto"/>
                <w:right w:val="none" w:sz="0" w:space="0" w:color="auto"/>
              </w:divBdr>
            </w:div>
            <w:div w:id="3923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5944">
      <w:bodyDiv w:val="1"/>
      <w:marLeft w:val="0"/>
      <w:marRight w:val="0"/>
      <w:marTop w:val="0"/>
      <w:marBottom w:val="0"/>
      <w:divBdr>
        <w:top w:val="none" w:sz="0" w:space="0" w:color="auto"/>
        <w:left w:val="none" w:sz="0" w:space="0" w:color="auto"/>
        <w:bottom w:val="none" w:sz="0" w:space="0" w:color="auto"/>
        <w:right w:val="none" w:sz="0" w:space="0" w:color="auto"/>
      </w:divBdr>
      <w:divsChild>
        <w:div w:id="1468413">
          <w:marLeft w:val="0"/>
          <w:marRight w:val="0"/>
          <w:marTop w:val="0"/>
          <w:marBottom w:val="0"/>
          <w:divBdr>
            <w:top w:val="none" w:sz="0" w:space="0" w:color="auto"/>
            <w:left w:val="none" w:sz="0" w:space="0" w:color="auto"/>
            <w:bottom w:val="none" w:sz="0" w:space="0" w:color="auto"/>
            <w:right w:val="none" w:sz="0" w:space="0" w:color="auto"/>
          </w:divBdr>
          <w:divsChild>
            <w:div w:id="879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6224">
      <w:bodyDiv w:val="1"/>
      <w:marLeft w:val="0"/>
      <w:marRight w:val="0"/>
      <w:marTop w:val="0"/>
      <w:marBottom w:val="0"/>
      <w:divBdr>
        <w:top w:val="none" w:sz="0" w:space="0" w:color="auto"/>
        <w:left w:val="none" w:sz="0" w:space="0" w:color="auto"/>
        <w:bottom w:val="none" w:sz="0" w:space="0" w:color="auto"/>
        <w:right w:val="none" w:sz="0" w:space="0" w:color="auto"/>
      </w:divBdr>
      <w:divsChild>
        <w:div w:id="593787869">
          <w:marLeft w:val="0"/>
          <w:marRight w:val="0"/>
          <w:marTop w:val="0"/>
          <w:marBottom w:val="0"/>
          <w:divBdr>
            <w:top w:val="none" w:sz="0" w:space="0" w:color="auto"/>
            <w:left w:val="none" w:sz="0" w:space="0" w:color="auto"/>
            <w:bottom w:val="none" w:sz="0" w:space="0" w:color="auto"/>
            <w:right w:val="none" w:sz="0" w:space="0" w:color="auto"/>
          </w:divBdr>
          <w:divsChild>
            <w:div w:id="10907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605">
      <w:bodyDiv w:val="1"/>
      <w:marLeft w:val="0"/>
      <w:marRight w:val="0"/>
      <w:marTop w:val="0"/>
      <w:marBottom w:val="0"/>
      <w:divBdr>
        <w:top w:val="none" w:sz="0" w:space="0" w:color="auto"/>
        <w:left w:val="none" w:sz="0" w:space="0" w:color="auto"/>
        <w:bottom w:val="none" w:sz="0" w:space="0" w:color="auto"/>
        <w:right w:val="none" w:sz="0" w:space="0" w:color="auto"/>
      </w:divBdr>
      <w:divsChild>
        <w:div w:id="183255022">
          <w:marLeft w:val="0"/>
          <w:marRight w:val="0"/>
          <w:marTop w:val="0"/>
          <w:marBottom w:val="0"/>
          <w:divBdr>
            <w:top w:val="none" w:sz="0" w:space="0" w:color="auto"/>
            <w:left w:val="none" w:sz="0" w:space="0" w:color="auto"/>
            <w:bottom w:val="none" w:sz="0" w:space="0" w:color="auto"/>
            <w:right w:val="none" w:sz="0" w:space="0" w:color="auto"/>
          </w:divBdr>
          <w:divsChild>
            <w:div w:id="171066561">
              <w:marLeft w:val="0"/>
              <w:marRight w:val="0"/>
              <w:marTop w:val="0"/>
              <w:marBottom w:val="0"/>
              <w:divBdr>
                <w:top w:val="none" w:sz="0" w:space="0" w:color="auto"/>
                <w:left w:val="none" w:sz="0" w:space="0" w:color="auto"/>
                <w:bottom w:val="none" w:sz="0" w:space="0" w:color="auto"/>
                <w:right w:val="none" w:sz="0" w:space="0" w:color="auto"/>
              </w:divBdr>
            </w:div>
            <w:div w:id="849491639">
              <w:marLeft w:val="0"/>
              <w:marRight w:val="0"/>
              <w:marTop w:val="0"/>
              <w:marBottom w:val="0"/>
              <w:divBdr>
                <w:top w:val="none" w:sz="0" w:space="0" w:color="auto"/>
                <w:left w:val="none" w:sz="0" w:space="0" w:color="auto"/>
                <w:bottom w:val="none" w:sz="0" w:space="0" w:color="auto"/>
                <w:right w:val="none" w:sz="0" w:space="0" w:color="auto"/>
              </w:divBdr>
            </w:div>
            <w:div w:id="5559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0348">
      <w:bodyDiv w:val="1"/>
      <w:marLeft w:val="0"/>
      <w:marRight w:val="0"/>
      <w:marTop w:val="0"/>
      <w:marBottom w:val="0"/>
      <w:divBdr>
        <w:top w:val="none" w:sz="0" w:space="0" w:color="auto"/>
        <w:left w:val="none" w:sz="0" w:space="0" w:color="auto"/>
        <w:bottom w:val="none" w:sz="0" w:space="0" w:color="auto"/>
        <w:right w:val="none" w:sz="0" w:space="0" w:color="auto"/>
      </w:divBdr>
      <w:divsChild>
        <w:div w:id="1470245882">
          <w:marLeft w:val="0"/>
          <w:marRight w:val="0"/>
          <w:marTop w:val="0"/>
          <w:marBottom w:val="0"/>
          <w:divBdr>
            <w:top w:val="none" w:sz="0" w:space="0" w:color="auto"/>
            <w:left w:val="none" w:sz="0" w:space="0" w:color="auto"/>
            <w:bottom w:val="none" w:sz="0" w:space="0" w:color="auto"/>
            <w:right w:val="none" w:sz="0" w:space="0" w:color="auto"/>
          </w:divBdr>
          <w:divsChild>
            <w:div w:id="18595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4883">
      <w:bodyDiv w:val="1"/>
      <w:marLeft w:val="0"/>
      <w:marRight w:val="0"/>
      <w:marTop w:val="0"/>
      <w:marBottom w:val="0"/>
      <w:divBdr>
        <w:top w:val="none" w:sz="0" w:space="0" w:color="auto"/>
        <w:left w:val="none" w:sz="0" w:space="0" w:color="auto"/>
        <w:bottom w:val="none" w:sz="0" w:space="0" w:color="auto"/>
        <w:right w:val="none" w:sz="0" w:space="0" w:color="auto"/>
      </w:divBdr>
      <w:divsChild>
        <w:div w:id="515726994">
          <w:marLeft w:val="0"/>
          <w:marRight w:val="0"/>
          <w:marTop w:val="0"/>
          <w:marBottom w:val="0"/>
          <w:divBdr>
            <w:top w:val="none" w:sz="0" w:space="0" w:color="auto"/>
            <w:left w:val="none" w:sz="0" w:space="0" w:color="auto"/>
            <w:bottom w:val="none" w:sz="0" w:space="0" w:color="auto"/>
            <w:right w:val="none" w:sz="0" w:space="0" w:color="auto"/>
          </w:divBdr>
          <w:divsChild>
            <w:div w:id="1068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8853">
      <w:bodyDiv w:val="1"/>
      <w:marLeft w:val="0"/>
      <w:marRight w:val="0"/>
      <w:marTop w:val="0"/>
      <w:marBottom w:val="0"/>
      <w:divBdr>
        <w:top w:val="none" w:sz="0" w:space="0" w:color="auto"/>
        <w:left w:val="none" w:sz="0" w:space="0" w:color="auto"/>
        <w:bottom w:val="none" w:sz="0" w:space="0" w:color="auto"/>
        <w:right w:val="none" w:sz="0" w:space="0" w:color="auto"/>
      </w:divBdr>
      <w:divsChild>
        <w:div w:id="1878617612">
          <w:marLeft w:val="0"/>
          <w:marRight w:val="0"/>
          <w:marTop w:val="0"/>
          <w:marBottom w:val="0"/>
          <w:divBdr>
            <w:top w:val="none" w:sz="0" w:space="0" w:color="auto"/>
            <w:left w:val="none" w:sz="0" w:space="0" w:color="auto"/>
            <w:bottom w:val="none" w:sz="0" w:space="0" w:color="auto"/>
            <w:right w:val="none" w:sz="0" w:space="0" w:color="auto"/>
          </w:divBdr>
          <w:divsChild>
            <w:div w:id="190923018">
              <w:marLeft w:val="0"/>
              <w:marRight w:val="0"/>
              <w:marTop w:val="0"/>
              <w:marBottom w:val="0"/>
              <w:divBdr>
                <w:top w:val="none" w:sz="0" w:space="0" w:color="auto"/>
                <w:left w:val="none" w:sz="0" w:space="0" w:color="auto"/>
                <w:bottom w:val="none" w:sz="0" w:space="0" w:color="auto"/>
                <w:right w:val="none" w:sz="0" w:space="0" w:color="auto"/>
              </w:divBdr>
            </w:div>
            <w:div w:id="744376251">
              <w:marLeft w:val="0"/>
              <w:marRight w:val="0"/>
              <w:marTop w:val="0"/>
              <w:marBottom w:val="0"/>
              <w:divBdr>
                <w:top w:val="none" w:sz="0" w:space="0" w:color="auto"/>
                <w:left w:val="none" w:sz="0" w:space="0" w:color="auto"/>
                <w:bottom w:val="none" w:sz="0" w:space="0" w:color="auto"/>
                <w:right w:val="none" w:sz="0" w:space="0" w:color="auto"/>
              </w:divBdr>
            </w:div>
            <w:div w:id="1813326010">
              <w:marLeft w:val="0"/>
              <w:marRight w:val="0"/>
              <w:marTop w:val="0"/>
              <w:marBottom w:val="0"/>
              <w:divBdr>
                <w:top w:val="none" w:sz="0" w:space="0" w:color="auto"/>
                <w:left w:val="none" w:sz="0" w:space="0" w:color="auto"/>
                <w:bottom w:val="none" w:sz="0" w:space="0" w:color="auto"/>
                <w:right w:val="none" w:sz="0" w:space="0" w:color="auto"/>
              </w:divBdr>
            </w:div>
            <w:div w:id="1938053320">
              <w:marLeft w:val="0"/>
              <w:marRight w:val="0"/>
              <w:marTop w:val="0"/>
              <w:marBottom w:val="0"/>
              <w:divBdr>
                <w:top w:val="none" w:sz="0" w:space="0" w:color="auto"/>
                <w:left w:val="none" w:sz="0" w:space="0" w:color="auto"/>
                <w:bottom w:val="none" w:sz="0" w:space="0" w:color="auto"/>
                <w:right w:val="none" w:sz="0" w:space="0" w:color="auto"/>
              </w:divBdr>
            </w:div>
            <w:div w:id="635379217">
              <w:marLeft w:val="0"/>
              <w:marRight w:val="0"/>
              <w:marTop w:val="0"/>
              <w:marBottom w:val="0"/>
              <w:divBdr>
                <w:top w:val="none" w:sz="0" w:space="0" w:color="auto"/>
                <w:left w:val="none" w:sz="0" w:space="0" w:color="auto"/>
                <w:bottom w:val="none" w:sz="0" w:space="0" w:color="auto"/>
                <w:right w:val="none" w:sz="0" w:space="0" w:color="auto"/>
              </w:divBdr>
            </w:div>
            <w:div w:id="2138598211">
              <w:marLeft w:val="0"/>
              <w:marRight w:val="0"/>
              <w:marTop w:val="0"/>
              <w:marBottom w:val="0"/>
              <w:divBdr>
                <w:top w:val="none" w:sz="0" w:space="0" w:color="auto"/>
                <w:left w:val="none" w:sz="0" w:space="0" w:color="auto"/>
                <w:bottom w:val="none" w:sz="0" w:space="0" w:color="auto"/>
                <w:right w:val="none" w:sz="0" w:space="0" w:color="auto"/>
              </w:divBdr>
            </w:div>
            <w:div w:id="450786204">
              <w:marLeft w:val="0"/>
              <w:marRight w:val="0"/>
              <w:marTop w:val="0"/>
              <w:marBottom w:val="0"/>
              <w:divBdr>
                <w:top w:val="none" w:sz="0" w:space="0" w:color="auto"/>
                <w:left w:val="none" w:sz="0" w:space="0" w:color="auto"/>
                <w:bottom w:val="none" w:sz="0" w:space="0" w:color="auto"/>
                <w:right w:val="none" w:sz="0" w:space="0" w:color="auto"/>
              </w:divBdr>
            </w:div>
            <w:div w:id="1576552579">
              <w:marLeft w:val="0"/>
              <w:marRight w:val="0"/>
              <w:marTop w:val="0"/>
              <w:marBottom w:val="0"/>
              <w:divBdr>
                <w:top w:val="none" w:sz="0" w:space="0" w:color="auto"/>
                <w:left w:val="none" w:sz="0" w:space="0" w:color="auto"/>
                <w:bottom w:val="none" w:sz="0" w:space="0" w:color="auto"/>
                <w:right w:val="none" w:sz="0" w:space="0" w:color="auto"/>
              </w:divBdr>
            </w:div>
            <w:div w:id="1878349368">
              <w:marLeft w:val="0"/>
              <w:marRight w:val="0"/>
              <w:marTop w:val="0"/>
              <w:marBottom w:val="0"/>
              <w:divBdr>
                <w:top w:val="none" w:sz="0" w:space="0" w:color="auto"/>
                <w:left w:val="none" w:sz="0" w:space="0" w:color="auto"/>
                <w:bottom w:val="none" w:sz="0" w:space="0" w:color="auto"/>
                <w:right w:val="none" w:sz="0" w:space="0" w:color="auto"/>
              </w:divBdr>
            </w:div>
            <w:div w:id="912549706">
              <w:marLeft w:val="0"/>
              <w:marRight w:val="0"/>
              <w:marTop w:val="0"/>
              <w:marBottom w:val="0"/>
              <w:divBdr>
                <w:top w:val="none" w:sz="0" w:space="0" w:color="auto"/>
                <w:left w:val="none" w:sz="0" w:space="0" w:color="auto"/>
                <w:bottom w:val="none" w:sz="0" w:space="0" w:color="auto"/>
                <w:right w:val="none" w:sz="0" w:space="0" w:color="auto"/>
              </w:divBdr>
            </w:div>
            <w:div w:id="695813075">
              <w:marLeft w:val="0"/>
              <w:marRight w:val="0"/>
              <w:marTop w:val="0"/>
              <w:marBottom w:val="0"/>
              <w:divBdr>
                <w:top w:val="none" w:sz="0" w:space="0" w:color="auto"/>
                <w:left w:val="none" w:sz="0" w:space="0" w:color="auto"/>
                <w:bottom w:val="none" w:sz="0" w:space="0" w:color="auto"/>
                <w:right w:val="none" w:sz="0" w:space="0" w:color="auto"/>
              </w:divBdr>
            </w:div>
            <w:div w:id="52705768">
              <w:marLeft w:val="0"/>
              <w:marRight w:val="0"/>
              <w:marTop w:val="0"/>
              <w:marBottom w:val="0"/>
              <w:divBdr>
                <w:top w:val="none" w:sz="0" w:space="0" w:color="auto"/>
                <w:left w:val="none" w:sz="0" w:space="0" w:color="auto"/>
                <w:bottom w:val="none" w:sz="0" w:space="0" w:color="auto"/>
                <w:right w:val="none" w:sz="0" w:space="0" w:color="auto"/>
              </w:divBdr>
            </w:div>
            <w:div w:id="2137137953">
              <w:marLeft w:val="0"/>
              <w:marRight w:val="0"/>
              <w:marTop w:val="0"/>
              <w:marBottom w:val="0"/>
              <w:divBdr>
                <w:top w:val="none" w:sz="0" w:space="0" w:color="auto"/>
                <w:left w:val="none" w:sz="0" w:space="0" w:color="auto"/>
                <w:bottom w:val="none" w:sz="0" w:space="0" w:color="auto"/>
                <w:right w:val="none" w:sz="0" w:space="0" w:color="auto"/>
              </w:divBdr>
            </w:div>
            <w:div w:id="697239561">
              <w:marLeft w:val="0"/>
              <w:marRight w:val="0"/>
              <w:marTop w:val="0"/>
              <w:marBottom w:val="0"/>
              <w:divBdr>
                <w:top w:val="none" w:sz="0" w:space="0" w:color="auto"/>
                <w:left w:val="none" w:sz="0" w:space="0" w:color="auto"/>
                <w:bottom w:val="none" w:sz="0" w:space="0" w:color="auto"/>
                <w:right w:val="none" w:sz="0" w:space="0" w:color="auto"/>
              </w:divBdr>
            </w:div>
            <w:div w:id="1042902938">
              <w:marLeft w:val="0"/>
              <w:marRight w:val="0"/>
              <w:marTop w:val="0"/>
              <w:marBottom w:val="0"/>
              <w:divBdr>
                <w:top w:val="none" w:sz="0" w:space="0" w:color="auto"/>
                <w:left w:val="none" w:sz="0" w:space="0" w:color="auto"/>
                <w:bottom w:val="none" w:sz="0" w:space="0" w:color="auto"/>
                <w:right w:val="none" w:sz="0" w:space="0" w:color="auto"/>
              </w:divBdr>
            </w:div>
            <w:div w:id="129061239">
              <w:marLeft w:val="0"/>
              <w:marRight w:val="0"/>
              <w:marTop w:val="0"/>
              <w:marBottom w:val="0"/>
              <w:divBdr>
                <w:top w:val="none" w:sz="0" w:space="0" w:color="auto"/>
                <w:left w:val="none" w:sz="0" w:space="0" w:color="auto"/>
                <w:bottom w:val="none" w:sz="0" w:space="0" w:color="auto"/>
                <w:right w:val="none" w:sz="0" w:space="0" w:color="auto"/>
              </w:divBdr>
            </w:div>
            <w:div w:id="1688671824">
              <w:marLeft w:val="0"/>
              <w:marRight w:val="0"/>
              <w:marTop w:val="0"/>
              <w:marBottom w:val="0"/>
              <w:divBdr>
                <w:top w:val="none" w:sz="0" w:space="0" w:color="auto"/>
                <w:left w:val="none" w:sz="0" w:space="0" w:color="auto"/>
                <w:bottom w:val="none" w:sz="0" w:space="0" w:color="auto"/>
                <w:right w:val="none" w:sz="0" w:space="0" w:color="auto"/>
              </w:divBdr>
            </w:div>
            <w:div w:id="414938955">
              <w:marLeft w:val="0"/>
              <w:marRight w:val="0"/>
              <w:marTop w:val="0"/>
              <w:marBottom w:val="0"/>
              <w:divBdr>
                <w:top w:val="none" w:sz="0" w:space="0" w:color="auto"/>
                <w:left w:val="none" w:sz="0" w:space="0" w:color="auto"/>
                <w:bottom w:val="none" w:sz="0" w:space="0" w:color="auto"/>
                <w:right w:val="none" w:sz="0" w:space="0" w:color="auto"/>
              </w:divBdr>
            </w:div>
            <w:div w:id="618102079">
              <w:marLeft w:val="0"/>
              <w:marRight w:val="0"/>
              <w:marTop w:val="0"/>
              <w:marBottom w:val="0"/>
              <w:divBdr>
                <w:top w:val="none" w:sz="0" w:space="0" w:color="auto"/>
                <w:left w:val="none" w:sz="0" w:space="0" w:color="auto"/>
                <w:bottom w:val="none" w:sz="0" w:space="0" w:color="auto"/>
                <w:right w:val="none" w:sz="0" w:space="0" w:color="auto"/>
              </w:divBdr>
            </w:div>
            <w:div w:id="167718932">
              <w:marLeft w:val="0"/>
              <w:marRight w:val="0"/>
              <w:marTop w:val="0"/>
              <w:marBottom w:val="0"/>
              <w:divBdr>
                <w:top w:val="none" w:sz="0" w:space="0" w:color="auto"/>
                <w:left w:val="none" w:sz="0" w:space="0" w:color="auto"/>
                <w:bottom w:val="none" w:sz="0" w:space="0" w:color="auto"/>
                <w:right w:val="none" w:sz="0" w:space="0" w:color="auto"/>
              </w:divBdr>
            </w:div>
            <w:div w:id="15691363">
              <w:marLeft w:val="0"/>
              <w:marRight w:val="0"/>
              <w:marTop w:val="0"/>
              <w:marBottom w:val="0"/>
              <w:divBdr>
                <w:top w:val="none" w:sz="0" w:space="0" w:color="auto"/>
                <w:left w:val="none" w:sz="0" w:space="0" w:color="auto"/>
                <w:bottom w:val="none" w:sz="0" w:space="0" w:color="auto"/>
                <w:right w:val="none" w:sz="0" w:space="0" w:color="auto"/>
              </w:divBdr>
            </w:div>
            <w:div w:id="1706102787">
              <w:marLeft w:val="0"/>
              <w:marRight w:val="0"/>
              <w:marTop w:val="0"/>
              <w:marBottom w:val="0"/>
              <w:divBdr>
                <w:top w:val="none" w:sz="0" w:space="0" w:color="auto"/>
                <w:left w:val="none" w:sz="0" w:space="0" w:color="auto"/>
                <w:bottom w:val="none" w:sz="0" w:space="0" w:color="auto"/>
                <w:right w:val="none" w:sz="0" w:space="0" w:color="auto"/>
              </w:divBdr>
            </w:div>
            <w:div w:id="1174762373">
              <w:marLeft w:val="0"/>
              <w:marRight w:val="0"/>
              <w:marTop w:val="0"/>
              <w:marBottom w:val="0"/>
              <w:divBdr>
                <w:top w:val="none" w:sz="0" w:space="0" w:color="auto"/>
                <w:left w:val="none" w:sz="0" w:space="0" w:color="auto"/>
                <w:bottom w:val="none" w:sz="0" w:space="0" w:color="auto"/>
                <w:right w:val="none" w:sz="0" w:space="0" w:color="auto"/>
              </w:divBdr>
            </w:div>
            <w:div w:id="1727951109">
              <w:marLeft w:val="0"/>
              <w:marRight w:val="0"/>
              <w:marTop w:val="0"/>
              <w:marBottom w:val="0"/>
              <w:divBdr>
                <w:top w:val="none" w:sz="0" w:space="0" w:color="auto"/>
                <w:left w:val="none" w:sz="0" w:space="0" w:color="auto"/>
                <w:bottom w:val="none" w:sz="0" w:space="0" w:color="auto"/>
                <w:right w:val="none" w:sz="0" w:space="0" w:color="auto"/>
              </w:divBdr>
            </w:div>
            <w:div w:id="89203827">
              <w:marLeft w:val="0"/>
              <w:marRight w:val="0"/>
              <w:marTop w:val="0"/>
              <w:marBottom w:val="0"/>
              <w:divBdr>
                <w:top w:val="none" w:sz="0" w:space="0" w:color="auto"/>
                <w:left w:val="none" w:sz="0" w:space="0" w:color="auto"/>
                <w:bottom w:val="none" w:sz="0" w:space="0" w:color="auto"/>
                <w:right w:val="none" w:sz="0" w:space="0" w:color="auto"/>
              </w:divBdr>
            </w:div>
            <w:div w:id="1480851540">
              <w:marLeft w:val="0"/>
              <w:marRight w:val="0"/>
              <w:marTop w:val="0"/>
              <w:marBottom w:val="0"/>
              <w:divBdr>
                <w:top w:val="none" w:sz="0" w:space="0" w:color="auto"/>
                <w:left w:val="none" w:sz="0" w:space="0" w:color="auto"/>
                <w:bottom w:val="none" w:sz="0" w:space="0" w:color="auto"/>
                <w:right w:val="none" w:sz="0" w:space="0" w:color="auto"/>
              </w:divBdr>
            </w:div>
            <w:div w:id="472715652">
              <w:marLeft w:val="0"/>
              <w:marRight w:val="0"/>
              <w:marTop w:val="0"/>
              <w:marBottom w:val="0"/>
              <w:divBdr>
                <w:top w:val="none" w:sz="0" w:space="0" w:color="auto"/>
                <w:left w:val="none" w:sz="0" w:space="0" w:color="auto"/>
                <w:bottom w:val="none" w:sz="0" w:space="0" w:color="auto"/>
                <w:right w:val="none" w:sz="0" w:space="0" w:color="auto"/>
              </w:divBdr>
            </w:div>
            <w:div w:id="264070712">
              <w:marLeft w:val="0"/>
              <w:marRight w:val="0"/>
              <w:marTop w:val="0"/>
              <w:marBottom w:val="0"/>
              <w:divBdr>
                <w:top w:val="none" w:sz="0" w:space="0" w:color="auto"/>
                <w:left w:val="none" w:sz="0" w:space="0" w:color="auto"/>
                <w:bottom w:val="none" w:sz="0" w:space="0" w:color="auto"/>
                <w:right w:val="none" w:sz="0" w:space="0" w:color="auto"/>
              </w:divBdr>
            </w:div>
            <w:div w:id="133181105">
              <w:marLeft w:val="0"/>
              <w:marRight w:val="0"/>
              <w:marTop w:val="0"/>
              <w:marBottom w:val="0"/>
              <w:divBdr>
                <w:top w:val="none" w:sz="0" w:space="0" w:color="auto"/>
                <w:left w:val="none" w:sz="0" w:space="0" w:color="auto"/>
                <w:bottom w:val="none" w:sz="0" w:space="0" w:color="auto"/>
                <w:right w:val="none" w:sz="0" w:space="0" w:color="auto"/>
              </w:divBdr>
            </w:div>
            <w:div w:id="1412773617">
              <w:marLeft w:val="0"/>
              <w:marRight w:val="0"/>
              <w:marTop w:val="0"/>
              <w:marBottom w:val="0"/>
              <w:divBdr>
                <w:top w:val="none" w:sz="0" w:space="0" w:color="auto"/>
                <w:left w:val="none" w:sz="0" w:space="0" w:color="auto"/>
                <w:bottom w:val="none" w:sz="0" w:space="0" w:color="auto"/>
                <w:right w:val="none" w:sz="0" w:space="0" w:color="auto"/>
              </w:divBdr>
            </w:div>
            <w:div w:id="1405175786">
              <w:marLeft w:val="0"/>
              <w:marRight w:val="0"/>
              <w:marTop w:val="0"/>
              <w:marBottom w:val="0"/>
              <w:divBdr>
                <w:top w:val="none" w:sz="0" w:space="0" w:color="auto"/>
                <w:left w:val="none" w:sz="0" w:space="0" w:color="auto"/>
                <w:bottom w:val="none" w:sz="0" w:space="0" w:color="auto"/>
                <w:right w:val="none" w:sz="0" w:space="0" w:color="auto"/>
              </w:divBdr>
            </w:div>
            <w:div w:id="2048868576">
              <w:marLeft w:val="0"/>
              <w:marRight w:val="0"/>
              <w:marTop w:val="0"/>
              <w:marBottom w:val="0"/>
              <w:divBdr>
                <w:top w:val="none" w:sz="0" w:space="0" w:color="auto"/>
                <w:left w:val="none" w:sz="0" w:space="0" w:color="auto"/>
                <w:bottom w:val="none" w:sz="0" w:space="0" w:color="auto"/>
                <w:right w:val="none" w:sz="0" w:space="0" w:color="auto"/>
              </w:divBdr>
            </w:div>
            <w:div w:id="2116747451">
              <w:marLeft w:val="0"/>
              <w:marRight w:val="0"/>
              <w:marTop w:val="0"/>
              <w:marBottom w:val="0"/>
              <w:divBdr>
                <w:top w:val="none" w:sz="0" w:space="0" w:color="auto"/>
                <w:left w:val="none" w:sz="0" w:space="0" w:color="auto"/>
                <w:bottom w:val="none" w:sz="0" w:space="0" w:color="auto"/>
                <w:right w:val="none" w:sz="0" w:space="0" w:color="auto"/>
              </w:divBdr>
            </w:div>
            <w:div w:id="437456816">
              <w:marLeft w:val="0"/>
              <w:marRight w:val="0"/>
              <w:marTop w:val="0"/>
              <w:marBottom w:val="0"/>
              <w:divBdr>
                <w:top w:val="none" w:sz="0" w:space="0" w:color="auto"/>
                <w:left w:val="none" w:sz="0" w:space="0" w:color="auto"/>
                <w:bottom w:val="none" w:sz="0" w:space="0" w:color="auto"/>
                <w:right w:val="none" w:sz="0" w:space="0" w:color="auto"/>
              </w:divBdr>
            </w:div>
            <w:div w:id="1536963580">
              <w:marLeft w:val="0"/>
              <w:marRight w:val="0"/>
              <w:marTop w:val="0"/>
              <w:marBottom w:val="0"/>
              <w:divBdr>
                <w:top w:val="none" w:sz="0" w:space="0" w:color="auto"/>
                <w:left w:val="none" w:sz="0" w:space="0" w:color="auto"/>
                <w:bottom w:val="none" w:sz="0" w:space="0" w:color="auto"/>
                <w:right w:val="none" w:sz="0" w:space="0" w:color="auto"/>
              </w:divBdr>
            </w:div>
            <w:div w:id="1786120944">
              <w:marLeft w:val="0"/>
              <w:marRight w:val="0"/>
              <w:marTop w:val="0"/>
              <w:marBottom w:val="0"/>
              <w:divBdr>
                <w:top w:val="none" w:sz="0" w:space="0" w:color="auto"/>
                <w:left w:val="none" w:sz="0" w:space="0" w:color="auto"/>
                <w:bottom w:val="none" w:sz="0" w:space="0" w:color="auto"/>
                <w:right w:val="none" w:sz="0" w:space="0" w:color="auto"/>
              </w:divBdr>
            </w:div>
            <w:div w:id="418451849">
              <w:marLeft w:val="0"/>
              <w:marRight w:val="0"/>
              <w:marTop w:val="0"/>
              <w:marBottom w:val="0"/>
              <w:divBdr>
                <w:top w:val="none" w:sz="0" w:space="0" w:color="auto"/>
                <w:left w:val="none" w:sz="0" w:space="0" w:color="auto"/>
                <w:bottom w:val="none" w:sz="0" w:space="0" w:color="auto"/>
                <w:right w:val="none" w:sz="0" w:space="0" w:color="auto"/>
              </w:divBdr>
            </w:div>
            <w:div w:id="1024746373">
              <w:marLeft w:val="0"/>
              <w:marRight w:val="0"/>
              <w:marTop w:val="0"/>
              <w:marBottom w:val="0"/>
              <w:divBdr>
                <w:top w:val="none" w:sz="0" w:space="0" w:color="auto"/>
                <w:left w:val="none" w:sz="0" w:space="0" w:color="auto"/>
                <w:bottom w:val="none" w:sz="0" w:space="0" w:color="auto"/>
                <w:right w:val="none" w:sz="0" w:space="0" w:color="auto"/>
              </w:divBdr>
            </w:div>
            <w:div w:id="240724245">
              <w:marLeft w:val="0"/>
              <w:marRight w:val="0"/>
              <w:marTop w:val="0"/>
              <w:marBottom w:val="0"/>
              <w:divBdr>
                <w:top w:val="none" w:sz="0" w:space="0" w:color="auto"/>
                <w:left w:val="none" w:sz="0" w:space="0" w:color="auto"/>
                <w:bottom w:val="none" w:sz="0" w:space="0" w:color="auto"/>
                <w:right w:val="none" w:sz="0" w:space="0" w:color="auto"/>
              </w:divBdr>
            </w:div>
            <w:div w:id="236088754">
              <w:marLeft w:val="0"/>
              <w:marRight w:val="0"/>
              <w:marTop w:val="0"/>
              <w:marBottom w:val="0"/>
              <w:divBdr>
                <w:top w:val="none" w:sz="0" w:space="0" w:color="auto"/>
                <w:left w:val="none" w:sz="0" w:space="0" w:color="auto"/>
                <w:bottom w:val="none" w:sz="0" w:space="0" w:color="auto"/>
                <w:right w:val="none" w:sz="0" w:space="0" w:color="auto"/>
              </w:divBdr>
            </w:div>
            <w:div w:id="1911423002">
              <w:marLeft w:val="0"/>
              <w:marRight w:val="0"/>
              <w:marTop w:val="0"/>
              <w:marBottom w:val="0"/>
              <w:divBdr>
                <w:top w:val="none" w:sz="0" w:space="0" w:color="auto"/>
                <w:left w:val="none" w:sz="0" w:space="0" w:color="auto"/>
                <w:bottom w:val="none" w:sz="0" w:space="0" w:color="auto"/>
                <w:right w:val="none" w:sz="0" w:space="0" w:color="auto"/>
              </w:divBdr>
            </w:div>
            <w:div w:id="1657681097">
              <w:marLeft w:val="0"/>
              <w:marRight w:val="0"/>
              <w:marTop w:val="0"/>
              <w:marBottom w:val="0"/>
              <w:divBdr>
                <w:top w:val="none" w:sz="0" w:space="0" w:color="auto"/>
                <w:left w:val="none" w:sz="0" w:space="0" w:color="auto"/>
                <w:bottom w:val="none" w:sz="0" w:space="0" w:color="auto"/>
                <w:right w:val="none" w:sz="0" w:space="0" w:color="auto"/>
              </w:divBdr>
            </w:div>
            <w:div w:id="455026174">
              <w:marLeft w:val="0"/>
              <w:marRight w:val="0"/>
              <w:marTop w:val="0"/>
              <w:marBottom w:val="0"/>
              <w:divBdr>
                <w:top w:val="none" w:sz="0" w:space="0" w:color="auto"/>
                <w:left w:val="none" w:sz="0" w:space="0" w:color="auto"/>
                <w:bottom w:val="none" w:sz="0" w:space="0" w:color="auto"/>
                <w:right w:val="none" w:sz="0" w:space="0" w:color="auto"/>
              </w:divBdr>
            </w:div>
            <w:div w:id="616067360">
              <w:marLeft w:val="0"/>
              <w:marRight w:val="0"/>
              <w:marTop w:val="0"/>
              <w:marBottom w:val="0"/>
              <w:divBdr>
                <w:top w:val="none" w:sz="0" w:space="0" w:color="auto"/>
                <w:left w:val="none" w:sz="0" w:space="0" w:color="auto"/>
                <w:bottom w:val="none" w:sz="0" w:space="0" w:color="auto"/>
                <w:right w:val="none" w:sz="0" w:space="0" w:color="auto"/>
              </w:divBdr>
            </w:div>
            <w:div w:id="162625810">
              <w:marLeft w:val="0"/>
              <w:marRight w:val="0"/>
              <w:marTop w:val="0"/>
              <w:marBottom w:val="0"/>
              <w:divBdr>
                <w:top w:val="none" w:sz="0" w:space="0" w:color="auto"/>
                <w:left w:val="none" w:sz="0" w:space="0" w:color="auto"/>
                <w:bottom w:val="none" w:sz="0" w:space="0" w:color="auto"/>
                <w:right w:val="none" w:sz="0" w:space="0" w:color="auto"/>
              </w:divBdr>
            </w:div>
            <w:div w:id="1156650086">
              <w:marLeft w:val="0"/>
              <w:marRight w:val="0"/>
              <w:marTop w:val="0"/>
              <w:marBottom w:val="0"/>
              <w:divBdr>
                <w:top w:val="none" w:sz="0" w:space="0" w:color="auto"/>
                <w:left w:val="none" w:sz="0" w:space="0" w:color="auto"/>
                <w:bottom w:val="none" w:sz="0" w:space="0" w:color="auto"/>
                <w:right w:val="none" w:sz="0" w:space="0" w:color="auto"/>
              </w:divBdr>
            </w:div>
            <w:div w:id="6077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4870">
      <w:bodyDiv w:val="1"/>
      <w:marLeft w:val="0"/>
      <w:marRight w:val="0"/>
      <w:marTop w:val="0"/>
      <w:marBottom w:val="0"/>
      <w:divBdr>
        <w:top w:val="none" w:sz="0" w:space="0" w:color="auto"/>
        <w:left w:val="none" w:sz="0" w:space="0" w:color="auto"/>
        <w:bottom w:val="none" w:sz="0" w:space="0" w:color="auto"/>
        <w:right w:val="none" w:sz="0" w:space="0" w:color="auto"/>
      </w:divBdr>
      <w:divsChild>
        <w:div w:id="1908301089">
          <w:marLeft w:val="0"/>
          <w:marRight w:val="0"/>
          <w:marTop w:val="0"/>
          <w:marBottom w:val="0"/>
          <w:divBdr>
            <w:top w:val="none" w:sz="0" w:space="0" w:color="auto"/>
            <w:left w:val="none" w:sz="0" w:space="0" w:color="auto"/>
            <w:bottom w:val="none" w:sz="0" w:space="0" w:color="auto"/>
            <w:right w:val="none" w:sz="0" w:space="0" w:color="auto"/>
          </w:divBdr>
          <w:divsChild>
            <w:div w:id="1804423551">
              <w:marLeft w:val="0"/>
              <w:marRight w:val="0"/>
              <w:marTop w:val="0"/>
              <w:marBottom w:val="0"/>
              <w:divBdr>
                <w:top w:val="none" w:sz="0" w:space="0" w:color="auto"/>
                <w:left w:val="none" w:sz="0" w:space="0" w:color="auto"/>
                <w:bottom w:val="none" w:sz="0" w:space="0" w:color="auto"/>
                <w:right w:val="none" w:sz="0" w:space="0" w:color="auto"/>
              </w:divBdr>
            </w:div>
            <w:div w:id="174195464">
              <w:marLeft w:val="0"/>
              <w:marRight w:val="0"/>
              <w:marTop w:val="0"/>
              <w:marBottom w:val="0"/>
              <w:divBdr>
                <w:top w:val="none" w:sz="0" w:space="0" w:color="auto"/>
                <w:left w:val="none" w:sz="0" w:space="0" w:color="auto"/>
                <w:bottom w:val="none" w:sz="0" w:space="0" w:color="auto"/>
                <w:right w:val="none" w:sz="0" w:space="0" w:color="auto"/>
              </w:divBdr>
            </w:div>
            <w:div w:id="1169294717">
              <w:marLeft w:val="0"/>
              <w:marRight w:val="0"/>
              <w:marTop w:val="0"/>
              <w:marBottom w:val="0"/>
              <w:divBdr>
                <w:top w:val="none" w:sz="0" w:space="0" w:color="auto"/>
                <w:left w:val="none" w:sz="0" w:space="0" w:color="auto"/>
                <w:bottom w:val="none" w:sz="0" w:space="0" w:color="auto"/>
                <w:right w:val="none" w:sz="0" w:space="0" w:color="auto"/>
              </w:divBdr>
            </w:div>
            <w:div w:id="172306981">
              <w:marLeft w:val="0"/>
              <w:marRight w:val="0"/>
              <w:marTop w:val="0"/>
              <w:marBottom w:val="0"/>
              <w:divBdr>
                <w:top w:val="none" w:sz="0" w:space="0" w:color="auto"/>
                <w:left w:val="none" w:sz="0" w:space="0" w:color="auto"/>
                <w:bottom w:val="none" w:sz="0" w:space="0" w:color="auto"/>
                <w:right w:val="none" w:sz="0" w:space="0" w:color="auto"/>
              </w:divBdr>
            </w:div>
            <w:div w:id="1028601732">
              <w:marLeft w:val="0"/>
              <w:marRight w:val="0"/>
              <w:marTop w:val="0"/>
              <w:marBottom w:val="0"/>
              <w:divBdr>
                <w:top w:val="none" w:sz="0" w:space="0" w:color="auto"/>
                <w:left w:val="none" w:sz="0" w:space="0" w:color="auto"/>
                <w:bottom w:val="none" w:sz="0" w:space="0" w:color="auto"/>
                <w:right w:val="none" w:sz="0" w:space="0" w:color="auto"/>
              </w:divBdr>
            </w:div>
            <w:div w:id="1774401134">
              <w:marLeft w:val="0"/>
              <w:marRight w:val="0"/>
              <w:marTop w:val="0"/>
              <w:marBottom w:val="0"/>
              <w:divBdr>
                <w:top w:val="none" w:sz="0" w:space="0" w:color="auto"/>
                <w:left w:val="none" w:sz="0" w:space="0" w:color="auto"/>
                <w:bottom w:val="none" w:sz="0" w:space="0" w:color="auto"/>
                <w:right w:val="none" w:sz="0" w:space="0" w:color="auto"/>
              </w:divBdr>
            </w:div>
            <w:div w:id="8721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5142">
      <w:bodyDiv w:val="1"/>
      <w:marLeft w:val="0"/>
      <w:marRight w:val="0"/>
      <w:marTop w:val="0"/>
      <w:marBottom w:val="0"/>
      <w:divBdr>
        <w:top w:val="none" w:sz="0" w:space="0" w:color="auto"/>
        <w:left w:val="none" w:sz="0" w:space="0" w:color="auto"/>
        <w:bottom w:val="none" w:sz="0" w:space="0" w:color="auto"/>
        <w:right w:val="none" w:sz="0" w:space="0" w:color="auto"/>
      </w:divBdr>
      <w:divsChild>
        <w:div w:id="146168291">
          <w:marLeft w:val="0"/>
          <w:marRight w:val="0"/>
          <w:marTop w:val="0"/>
          <w:marBottom w:val="0"/>
          <w:divBdr>
            <w:top w:val="none" w:sz="0" w:space="0" w:color="auto"/>
            <w:left w:val="none" w:sz="0" w:space="0" w:color="auto"/>
            <w:bottom w:val="none" w:sz="0" w:space="0" w:color="auto"/>
            <w:right w:val="none" w:sz="0" w:space="0" w:color="auto"/>
          </w:divBdr>
          <w:divsChild>
            <w:div w:id="520776816">
              <w:marLeft w:val="0"/>
              <w:marRight w:val="0"/>
              <w:marTop w:val="0"/>
              <w:marBottom w:val="0"/>
              <w:divBdr>
                <w:top w:val="none" w:sz="0" w:space="0" w:color="auto"/>
                <w:left w:val="none" w:sz="0" w:space="0" w:color="auto"/>
                <w:bottom w:val="none" w:sz="0" w:space="0" w:color="auto"/>
                <w:right w:val="none" w:sz="0" w:space="0" w:color="auto"/>
              </w:divBdr>
            </w:div>
            <w:div w:id="1003239821">
              <w:marLeft w:val="0"/>
              <w:marRight w:val="0"/>
              <w:marTop w:val="0"/>
              <w:marBottom w:val="0"/>
              <w:divBdr>
                <w:top w:val="none" w:sz="0" w:space="0" w:color="auto"/>
                <w:left w:val="none" w:sz="0" w:space="0" w:color="auto"/>
                <w:bottom w:val="none" w:sz="0" w:space="0" w:color="auto"/>
                <w:right w:val="none" w:sz="0" w:space="0" w:color="auto"/>
              </w:divBdr>
            </w:div>
            <w:div w:id="1637679798">
              <w:marLeft w:val="0"/>
              <w:marRight w:val="0"/>
              <w:marTop w:val="0"/>
              <w:marBottom w:val="0"/>
              <w:divBdr>
                <w:top w:val="none" w:sz="0" w:space="0" w:color="auto"/>
                <w:left w:val="none" w:sz="0" w:space="0" w:color="auto"/>
                <w:bottom w:val="none" w:sz="0" w:space="0" w:color="auto"/>
                <w:right w:val="none" w:sz="0" w:space="0" w:color="auto"/>
              </w:divBdr>
            </w:div>
            <w:div w:id="2056393037">
              <w:marLeft w:val="0"/>
              <w:marRight w:val="0"/>
              <w:marTop w:val="0"/>
              <w:marBottom w:val="0"/>
              <w:divBdr>
                <w:top w:val="none" w:sz="0" w:space="0" w:color="auto"/>
                <w:left w:val="none" w:sz="0" w:space="0" w:color="auto"/>
                <w:bottom w:val="none" w:sz="0" w:space="0" w:color="auto"/>
                <w:right w:val="none" w:sz="0" w:space="0" w:color="auto"/>
              </w:divBdr>
            </w:div>
            <w:div w:id="986740277">
              <w:marLeft w:val="0"/>
              <w:marRight w:val="0"/>
              <w:marTop w:val="0"/>
              <w:marBottom w:val="0"/>
              <w:divBdr>
                <w:top w:val="none" w:sz="0" w:space="0" w:color="auto"/>
                <w:left w:val="none" w:sz="0" w:space="0" w:color="auto"/>
                <w:bottom w:val="none" w:sz="0" w:space="0" w:color="auto"/>
                <w:right w:val="none" w:sz="0" w:space="0" w:color="auto"/>
              </w:divBdr>
            </w:div>
            <w:div w:id="2123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0122">
      <w:bodyDiv w:val="1"/>
      <w:marLeft w:val="0"/>
      <w:marRight w:val="0"/>
      <w:marTop w:val="0"/>
      <w:marBottom w:val="0"/>
      <w:divBdr>
        <w:top w:val="none" w:sz="0" w:space="0" w:color="auto"/>
        <w:left w:val="none" w:sz="0" w:space="0" w:color="auto"/>
        <w:bottom w:val="none" w:sz="0" w:space="0" w:color="auto"/>
        <w:right w:val="none" w:sz="0" w:space="0" w:color="auto"/>
      </w:divBdr>
      <w:divsChild>
        <w:div w:id="1487279509">
          <w:marLeft w:val="0"/>
          <w:marRight w:val="0"/>
          <w:marTop w:val="0"/>
          <w:marBottom w:val="0"/>
          <w:divBdr>
            <w:top w:val="none" w:sz="0" w:space="0" w:color="auto"/>
            <w:left w:val="none" w:sz="0" w:space="0" w:color="auto"/>
            <w:bottom w:val="none" w:sz="0" w:space="0" w:color="auto"/>
            <w:right w:val="none" w:sz="0" w:space="0" w:color="auto"/>
          </w:divBdr>
          <w:divsChild>
            <w:div w:id="1605963365">
              <w:marLeft w:val="0"/>
              <w:marRight w:val="0"/>
              <w:marTop w:val="0"/>
              <w:marBottom w:val="0"/>
              <w:divBdr>
                <w:top w:val="none" w:sz="0" w:space="0" w:color="auto"/>
                <w:left w:val="none" w:sz="0" w:space="0" w:color="auto"/>
                <w:bottom w:val="none" w:sz="0" w:space="0" w:color="auto"/>
                <w:right w:val="none" w:sz="0" w:space="0" w:color="auto"/>
              </w:divBdr>
            </w:div>
            <w:div w:id="1011369005">
              <w:marLeft w:val="0"/>
              <w:marRight w:val="0"/>
              <w:marTop w:val="0"/>
              <w:marBottom w:val="0"/>
              <w:divBdr>
                <w:top w:val="none" w:sz="0" w:space="0" w:color="auto"/>
                <w:left w:val="none" w:sz="0" w:space="0" w:color="auto"/>
                <w:bottom w:val="none" w:sz="0" w:space="0" w:color="auto"/>
                <w:right w:val="none" w:sz="0" w:space="0" w:color="auto"/>
              </w:divBdr>
            </w:div>
            <w:div w:id="200553492">
              <w:marLeft w:val="0"/>
              <w:marRight w:val="0"/>
              <w:marTop w:val="0"/>
              <w:marBottom w:val="0"/>
              <w:divBdr>
                <w:top w:val="none" w:sz="0" w:space="0" w:color="auto"/>
                <w:left w:val="none" w:sz="0" w:space="0" w:color="auto"/>
                <w:bottom w:val="none" w:sz="0" w:space="0" w:color="auto"/>
                <w:right w:val="none" w:sz="0" w:space="0" w:color="auto"/>
              </w:divBdr>
            </w:div>
            <w:div w:id="1754820171">
              <w:marLeft w:val="0"/>
              <w:marRight w:val="0"/>
              <w:marTop w:val="0"/>
              <w:marBottom w:val="0"/>
              <w:divBdr>
                <w:top w:val="none" w:sz="0" w:space="0" w:color="auto"/>
                <w:left w:val="none" w:sz="0" w:space="0" w:color="auto"/>
                <w:bottom w:val="none" w:sz="0" w:space="0" w:color="auto"/>
                <w:right w:val="none" w:sz="0" w:space="0" w:color="auto"/>
              </w:divBdr>
            </w:div>
            <w:div w:id="1434131681">
              <w:marLeft w:val="0"/>
              <w:marRight w:val="0"/>
              <w:marTop w:val="0"/>
              <w:marBottom w:val="0"/>
              <w:divBdr>
                <w:top w:val="none" w:sz="0" w:space="0" w:color="auto"/>
                <w:left w:val="none" w:sz="0" w:space="0" w:color="auto"/>
                <w:bottom w:val="none" w:sz="0" w:space="0" w:color="auto"/>
                <w:right w:val="none" w:sz="0" w:space="0" w:color="auto"/>
              </w:divBdr>
            </w:div>
            <w:div w:id="17262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2534;&#35793;&#21407;&#29702;\2020&#24180;2017&#32423;&#23454;&#3956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0742F-2260-4C80-B616-3B5581F03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编译原理课设报告模板-徐丽萍.dotx</Template>
  <TotalTime>290</TotalTime>
  <Pages>1</Pages>
  <Words>1499</Words>
  <Characters>8546</Characters>
  <Application>Microsoft Office Word</Application>
  <DocSecurity>0</DocSecurity>
  <PresentationFormat/>
  <Lines>71</Lines>
  <Paragraphs>20</Paragraphs>
  <Slides>0</Slides>
  <Notes>0</Notes>
  <HiddenSlides>0</HiddenSlides>
  <MMClips>0</MMClips>
  <ScaleCrop>false</ScaleCrop>
  <Company/>
  <LinksUpToDate>false</LinksUpToDate>
  <CharactersWithSpaces>10025</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creator>xlphu</dc:creator>
  <cp:lastModifiedBy>小琪</cp:lastModifiedBy>
  <cp:revision>20</cp:revision>
  <cp:lastPrinted>2013-01-07T03:28:00Z</cp:lastPrinted>
  <dcterms:created xsi:type="dcterms:W3CDTF">2022-12-04T04:36:00Z</dcterms:created>
  <dcterms:modified xsi:type="dcterms:W3CDTF">2023-02-19T05:56:00Z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